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AC0BF65" w14:textId="77777777" w:rsidR="006C5B6F" w:rsidRDefault="00000000">
      <w:pPr>
        <w:pStyle w:val="divonlyName"/>
        <w:pBdr>
          <w:top w:val="single" w:sz="8" w:space="0" w:color="34383C"/>
          <w:bottom w:val="none" w:sz="0" w:space="1" w:color="auto"/>
        </w:pBdr>
        <w:spacing w:before="260" w:after="320" w:line="800" w:lineRule="atLeast"/>
        <w:jc w:val="center"/>
        <w:rPr>
          <w:b/>
          <w:bCs/>
          <w:smallCaps/>
          <w:color w:val="34383C"/>
          <w:sz w:val="48"/>
          <w:szCs w:val="48"/>
        </w:rPr>
      </w:pPr>
      <w:r>
        <w:rPr>
          <w:rStyle w:val="span"/>
          <w:b/>
          <w:bCs/>
          <w:smallCaps/>
          <w:color w:val="34383C"/>
          <w:sz w:val="48"/>
          <w:szCs w:val="48"/>
        </w:rPr>
        <w:t>Lang</w:t>
      </w:r>
      <w:r>
        <w:rPr>
          <w:b/>
          <w:bCs/>
          <w:smallCaps/>
          <w:color w:val="34383C"/>
          <w:sz w:val="48"/>
          <w:szCs w:val="48"/>
        </w:rPr>
        <w:t xml:space="preserve"> </w:t>
      </w:r>
      <w:r>
        <w:rPr>
          <w:rStyle w:val="span"/>
          <w:b/>
          <w:bCs/>
          <w:smallCaps/>
          <w:color w:val="34383C"/>
          <w:sz w:val="48"/>
          <w:szCs w:val="48"/>
        </w:rPr>
        <w:t>Bide</w:t>
      </w:r>
    </w:p>
    <w:p w14:paraId="4F7B8EA9" w14:textId="77777777" w:rsidR="006C5B6F" w:rsidRDefault="00000000">
      <w:pPr>
        <w:pStyle w:val="divdocumentdivlowerborderupper"/>
        <w:spacing w:after="10"/>
      </w:pPr>
      <w:r>
        <w:t> </w:t>
      </w:r>
    </w:p>
    <w:p w14:paraId="521CC4BB" w14:textId="77777777" w:rsidR="006C5B6F" w:rsidRDefault="00000000">
      <w:pPr>
        <w:pStyle w:val="divdocumentdivlowerborder"/>
      </w:pPr>
      <w:r>
        <w:t> </w:t>
      </w:r>
    </w:p>
    <w:p w14:paraId="34B423E2" w14:textId="77777777" w:rsidR="006C5B6F" w:rsidRDefault="00000000">
      <w:pPr>
        <w:pStyle w:val="div"/>
        <w:spacing w:line="0" w:lineRule="atLeast"/>
        <w:rPr>
          <w:sz w:val="0"/>
          <w:szCs w:val="0"/>
        </w:rPr>
      </w:pPr>
      <w:r>
        <w:rPr>
          <w:sz w:val="0"/>
          <w:szCs w:val="0"/>
        </w:rPr>
        <w:t> </w:t>
      </w:r>
    </w:p>
    <w:p w14:paraId="649AEED0" w14:textId="12FF64CD" w:rsidR="00AD11A1" w:rsidRDefault="00000000">
      <w:pPr>
        <w:spacing w:before="200" w:line="380" w:lineRule="atLeast"/>
        <w:jc w:val="center"/>
        <w:textAlignment w:val="auto"/>
        <w:rPr>
          <w:rStyle w:val="documentbullet"/>
        </w:rPr>
      </w:pPr>
      <w:r>
        <w:rPr>
          <w:rStyle w:val="span"/>
          <w:vanish/>
          <w:sz w:val="22"/>
          <w:szCs w:val="22"/>
        </w:rPr>
        <w:t> </w:t>
      </w:r>
      <w:r>
        <w:rPr>
          <w:rStyle w:val="span"/>
          <w:sz w:val="22"/>
          <w:szCs w:val="22"/>
        </w:rPr>
        <w:t>Silver Spring, </w:t>
      </w:r>
      <w:r w:rsidR="009006B9">
        <w:rPr>
          <w:rStyle w:val="span"/>
          <w:sz w:val="22"/>
          <w:szCs w:val="22"/>
        </w:rPr>
        <w:t>MD ♦</w:t>
      </w:r>
      <w:r>
        <w:rPr>
          <w:rStyle w:val="divdocumentdivaddressli"/>
          <w:sz w:val="22"/>
          <w:szCs w:val="22"/>
        </w:rPr>
        <w:t> </w:t>
      </w:r>
      <w:r>
        <w:rPr>
          <w:rStyle w:val="span"/>
          <w:sz w:val="22"/>
          <w:szCs w:val="22"/>
        </w:rPr>
        <w:t>(301) 237</w:t>
      </w:r>
      <w:r>
        <w:rPr>
          <w:rStyle w:val="span"/>
          <w:sz w:val="22"/>
          <w:szCs w:val="22"/>
        </w:rPr>
        <w:noBreakHyphen/>
        <w:t>5299</w:t>
      </w:r>
      <w:r>
        <w:rPr>
          <w:rStyle w:val="divdocumentdivaddressli"/>
          <w:sz w:val="22"/>
          <w:szCs w:val="22"/>
        </w:rPr>
        <w:t xml:space="preserve"> </w:t>
      </w:r>
      <w:r>
        <w:rPr>
          <w:rStyle w:val="documentbullet"/>
        </w:rPr>
        <w:t>♦</w:t>
      </w:r>
      <w:r>
        <w:rPr>
          <w:rStyle w:val="divdocumentdivaddressli"/>
          <w:sz w:val="22"/>
          <w:szCs w:val="22"/>
        </w:rPr>
        <w:t> </w:t>
      </w:r>
      <w:r>
        <w:rPr>
          <w:rStyle w:val="span"/>
          <w:sz w:val="22"/>
          <w:szCs w:val="22"/>
        </w:rPr>
        <w:t>langbide27@outlook.com</w:t>
      </w:r>
      <w:r>
        <w:rPr>
          <w:rStyle w:val="divdocumentdivaddressli"/>
          <w:sz w:val="22"/>
          <w:szCs w:val="22"/>
        </w:rPr>
        <w:t xml:space="preserve"> </w:t>
      </w:r>
      <w:r>
        <w:rPr>
          <w:sz w:val="22"/>
          <w:szCs w:val="22"/>
        </w:rPr>
        <w:t> </w:t>
      </w:r>
    </w:p>
    <w:p w14:paraId="7DD168CB" w14:textId="2454084E" w:rsidR="006C5B6F" w:rsidRDefault="00AD11A1">
      <w:pPr>
        <w:spacing w:before="200" w:line="380" w:lineRule="atLeast"/>
        <w:jc w:val="center"/>
        <w:textAlignment w:val="auto"/>
        <w:rPr>
          <w:rStyle w:val="divdocumentdivaddressli"/>
          <w:sz w:val="22"/>
          <w:szCs w:val="22"/>
        </w:rPr>
      </w:pPr>
      <w:r w:rsidRPr="00AD11A1">
        <w:rPr>
          <w:sz w:val="22"/>
          <w:szCs w:val="22"/>
        </w:rPr>
        <w:t>Portfolio: https://langbide17.github.io/langbide/</w:t>
      </w:r>
      <w:r w:rsidR="00000000">
        <w:rPr>
          <w:sz w:val="22"/>
          <w:szCs w:val="22"/>
        </w:rPr>
        <w:t xml:space="preserve"> </w:t>
      </w:r>
    </w:p>
    <w:p w14:paraId="65AE2FD3" w14:textId="77777777" w:rsidR="006C5B6F" w:rsidRDefault="006C5B6F">
      <w:pPr>
        <w:pStyle w:val="div"/>
        <w:spacing w:line="140" w:lineRule="exact"/>
        <w:jc w:val="center"/>
        <w:rPr>
          <w:sz w:val="14"/>
          <w:szCs w:val="14"/>
        </w:rPr>
      </w:pPr>
    </w:p>
    <w:p w14:paraId="666DAA0F" w14:textId="77777777" w:rsidR="006C5B6F" w:rsidRDefault="00000000">
      <w:pPr>
        <w:pStyle w:val="divdocumentdivheading"/>
        <w:tabs>
          <w:tab w:val="left" w:pos="4240"/>
          <w:tab w:val="left" w:pos="10760"/>
        </w:tabs>
        <w:spacing w:before="260" w:line="400" w:lineRule="atLeast"/>
        <w:jc w:val="center"/>
        <w:rPr>
          <w:smallCaps/>
        </w:rPr>
      </w:pPr>
      <w:r>
        <w:rPr>
          <w:smallCaps/>
        </w:rPr>
        <w:t xml:space="preserve"> </w:t>
      </w:r>
      <w:r>
        <w:rPr>
          <w:strike/>
          <w:color w:val="34383C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Education   </w:t>
      </w:r>
      <w:r>
        <w:rPr>
          <w:strike/>
          <w:color w:val="34383C"/>
          <w:sz w:val="30"/>
        </w:rPr>
        <w:tab/>
      </w:r>
    </w:p>
    <w:p w14:paraId="1821FDAF" w14:textId="77777777" w:rsidR="006C5B6F" w:rsidRDefault="00000000">
      <w:pPr>
        <w:pStyle w:val="divdocumentsinglecolumn"/>
        <w:spacing w:line="400" w:lineRule="atLeast"/>
      </w:pPr>
      <w:r>
        <w:rPr>
          <w:rStyle w:val="degree"/>
        </w:rPr>
        <w:t>Bachelor of Science</w:t>
      </w:r>
      <w:r>
        <w:rPr>
          <w:rStyle w:val="span"/>
        </w:rPr>
        <w:t>: Business Information Systems, 05/2026</w:t>
      </w:r>
      <w:r>
        <w:rPr>
          <w:rStyle w:val="singlecolumnspanpaddedlinenth-child1"/>
        </w:rPr>
        <w:t xml:space="preserve"> </w:t>
      </w:r>
    </w:p>
    <w:p w14:paraId="6B0DDC31" w14:textId="77777777" w:rsidR="006C5B6F" w:rsidRDefault="00000000">
      <w:pPr>
        <w:pStyle w:val="spanpaddedline"/>
        <w:spacing w:line="400" w:lineRule="atLeast"/>
      </w:pPr>
      <w:r>
        <w:rPr>
          <w:rStyle w:val="companyname"/>
        </w:rPr>
        <w:t>Bowie State University</w:t>
      </w:r>
      <w:r>
        <w:rPr>
          <w:rStyle w:val="span"/>
        </w:rPr>
        <w:t xml:space="preserve"> - Bowie, MD</w:t>
      </w:r>
      <w:r>
        <w:t xml:space="preserve"> </w:t>
      </w:r>
    </w:p>
    <w:p w14:paraId="0DC537CB" w14:textId="77777777" w:rsidR="006C5B6F" w:rsidRDefault="00000000">
      <w:pPr>
        <w:pStyle w:val="divdocumentdivheading"/>
        <w:tabs>
          <w:tab w:val="left" w:pos="3180"/>
          <w:tab w:val="left" w:pos="10760"/>
        </w:tabs>
        <w:spacing w:before="260" w:line="400" w:lineRule="atLeast"/>
        <w:jc w:val="center"/>
        <w:rPr>
          <w:smallCaps/>
        </w:rPr>
      </w:pPr>
      <w:r>
        <w:rPr>
          <w:smallCaps/>
        </w:rPr>
        <w:t xml:space="preserve"> </w:t>
      </w:r>
      <w:r>
        <w:rPr>
          <w:strike/>
          <w:color w:val="34383C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Professional Summary   </w:t>
      </w:r>
      <w:r>
        <w:rPr>
          <w:strike/>
          <w:color w:val="34383C"/>
          <w:sz w:val="30"/>
        </w:rPr>
        <w:tab/>
      </w:r>
    </w:p>
    <w:p w14:paraId="3B68659F" w14:textId="71C4C928" w:rsidR="009006B9" w:rsidRPr="009006B9" w:rsidRDefault="009006B9" w:rsidP="009006B9">
      <w:pPr>
        <w:pStyle w:val="NormalWeb"/>
        <w:spacing w:line="480" w:lineRule="auto"/>
      </w:pPr>
      <w:r>
        <w:t>Aspiring Data Analyst with hands-on experience in Power BI, SQL, Excel, and data modeling. Skilled in building dashboards, developing KPIs, and analyzing financial and performance data to support business decision-making. Experienced in cleaning, transforming, and visualizing data to uncover trends and deliver actionable insights. Seeking to leverage data analytics skills to drive efficiency and measurable results.</w:t>
      </w:r>
    </w:p>
    <w:p w14:paraId="53D5427B" w14:textId="23DEF4F7" w:rsidR="006C5B6F" w:rsidRDefault="00000000">
      <w:pPr>
        <w:pStyle w:val="divdocumentdivheading"/>
        <w:tabs>
          <w:tab w:val="left" w:pos="4630"/>
          <w:tab w:val="left" w:pos="10760"/>
        </w:tabs>
        <w:spacing w:before="260" w:line="400" w:lineRule="atLeast"/>
        <w:jc w:val="center"/>
        <w:rPr>
          <w:smallCaps/>
        </w:rPr>
      </w:pPr>
      <w:r>
        <w:rPr>
          <w:smallCaps/>
        </w:rPr>
        <w:t xml:space="preserve"> </w:t>
      </w:r>
      <w:r>
        <w:rPr>
          <w:strike/>
          <w:color w:val="34383C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Skills   </w:t>
      </w:r>
      <w:r>
        <w:rPr>
          <w:strike/>
          <w:color w:val="34383C"/>
          <w:sz w:val="30"/>
        </w:rPr>
        <w:tab/>
      </w:r>
    </w:p>
    <w:tbl>
      <w:tblPr>
        <w:tblStyle w:val="documentinfopara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230"/>
        <w:gridCol w:w="300"/>
        <w:gridCol w:w="5230"/>
      </w:tblGrid>
      <w:tr w:rsidR="006C5B6F" w14:paraId="48AE1002" w14:textId="77777777">
        <w:trPr>
          <w:tblCellSpacing w:w="0" w:type="dxa"/>
        </w:trPr>
        <w:tc>
          <w:tcPr>
            <w:tcW w:w="523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7644692" w14:textId="77777777" w:rsidR="006C5B6F" w:rsidRDefault="00000000">
            <w:pPr>
              <w:pStyle w:val="div"/>
              <w:spacing w:line="400" w:lineRule="atLeast"/>
              <w:rPr>
                <w:rStyle w:val="documentskliSecparagraph"/>
              </w:rPr>
            </w:pPr>
            <w:r>
              <w:rPr>
                <w:rStyle w:val="Strong1"/>
                <w:b/>
                <w:bCs/>
              </w:rPr>
              <w:t>Technical:</w:t>
            </w:r>
            <w:r>
              <w:rPr>
                <w:rStyle w:val="documentskliSecfieldp"/>
              </w:rPr>
              <w:t xml:space="preserve"> Power BI, Excel, SQL, Python, Power Query</w:t>
            </w:r>
            <w:r>
              <w:rPr>
                <w:rStyle w:val="documentskliSecparagraph"/>
              </w:rPr>
              <w:t xml:space="preserve"> </w:t>
            </w:r>
          </w:p>
          <w:p w14:paraId="1CF4195F" w14:textId="77777777" w:rsidR="006C5B6F" w:rsidRDefault="006C5B6F">
            <w:pPr>
              <w:pStyle w:val="div"/>
              <w:spacing w:line="20" w:lineRule="exact"/>
              <w:rPr>
                <w:rStyle w:val="documentskliSecparagraph"/>
              </w:rPr>
            </w:pPr>
          </w:p>
        </w:tc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B7E0C2E" w14:textId="77777777" w:rsidR="006C5B6F" w:rsidRDefault="006C5B6F"/>
        </w:tc>
        <w:tc>
          <w:tcPr>
            <w:tcW w:w="523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DA6232C" w14:textId="77777777" w:rsidR="006C5B6F" w:rsidRDefault="00000000">
            <w:pPr>
              <w:pStyle w:val="div"/>
              <w:spacing w:line="400" w:lineRule="atLeast"/>
              <w:rPr>
                <w:rStyle w:val="documentskliSecparagraph"/>
              </w:rPr>
            </w:pPr>
            <w:r>
              <w:rPr>
                <w:rStyle w:val="Strong1"/>
                <w:b/>
                <w:bCs/>
              </w:rPr>
              <w:t>Analytics:</w:t>
            </w:r>
            <w:r>
              <w:rPr>
                <w:rStyle w:val="documentskliSecfieldp"/>
              </w:rPr>
              <w:t xml:space="preserve"> Data Visualization, KPI Development, Financial Analysis, Trend Analysis</w:t>
            </w:r>
            <w:r>
              <w:rPr>
                <w:rStyle w:val="documentskliSecparagraph"/>
              </w:rPr>
              <w:t xml:space="preserve"> </w:t>
            </w:r>
          </w:p>
          <w:p w14:paraId="399FF606" w14:textId="77777777" w:rsidR="006C5B6F" w:rsidRDefault="006C5B6F">
            <w:pPr>
              <w:pStyle w:val="div"/>
              <w:spacing w:line="20" w:lineRule="exact"/>
              <w:rPr>
                <w:rStyle w:val="documentskliSecparagraph"/>
              </w:rPr>
            </w:pPr>
          </w:p>
        </w:tc>
      </w:tr>
      <w:tr w:rsidR="006C5B6F" w14:paraId="69A8A9D9" w14:textId="77777777">
        <w:trPr>
          <w:tblCellSpacing w:w="0" w:type="dxa"/>
        </w:trPr>
        <w:tc>
          <w:tcPr>
            <w:tcW w:w="523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58A8EFAC" w14:textId="77777777" w:rsidR="006C5B6F" w:rsidRDefault="00000000">
            <w:pPr>
              <w:pStyle w:val="div"/>
              <w:spacing w:line="400" w:lineRule="atLeast"/>
              <w:rPr>
                <w:rStyle w:val="documentskliSecparagraph"/>
              </w:rPr>
            </w:pPr>
            <w:r>
              <w:rPr>
                <w:rStyle w:val="Strong1"/>
                <w:b/>
                <w:bCs/>
              </w:rPr>
              <w:t>Tools:</w:t>
            </w:r>
            <w:r>
              <w:rPr>
                <w:rStyle w:val="documentskliSecfieldp"/>
              </w:rPr>
              <w:t xml:space="preserve"> SharePoint, Smartsheet, Discord</w:t>
            </w:r>
            <w:r>
              <w:rPr>
                <w:rStyle w:val="documentskliSecparagraph"/>
              </w:rPr>
              <w:t xml:space="preserve"> </w:t>
            </w:r>
          </w:p>
          <w:p w14:paraId="63FF763E" w14:textId="77777777" w:rsidR="006C5B6F" w:rsidRDefault="006C5B6F">
            <w:pPr>
              <w:pStyle w:val="div"/>
              <w:spacing w:line="20" w:lineRule="exact"/>
              <w:rPr>
                <w:rStyle w:val="documentskliSecparagraph"/>
              </w:rPr>
            </w:pPr>
          </w:p>
        </w:tc>
        <w:tc>
          <w:tcPr>
            <w:tcW w:w="30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5A6823C7" w14:textId="77777777" w:rsidR="006C5B6F" w:rsidRDefault="006C5B6F"/>
        </w:tc>
        <w:tc>
          <w:tcPr>
            <w:tcW w:w="523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683181C7" w14:textId="77777777" w:rsidR="006C5B6F" w:rsidRDefault="00000000">
            <w:pPr>
              <w:pStyle w:val="div"/>
              <w:spacing w:line="400" w:lineRule="atLeast"/>
              <w:rPr>
                <w:rStyle w:val="documentskliSecparagraph"/>
              </w:rPr>
            </w:pPr>
            <w:r>
              <w:rPr>
                <w:rStyle w:val="Strong1"/>
                <w:b/>
                <w:bCs/>
              </w:rPr>
              <w:t>Other:</w:t>
            </w:r>
            <w:r>
              <w:rPr>
                <w:rStyle w:val="documentskliSecfieldp"/>
              </w:rPr>
              <w:t xml:space="preserve"> Social Media Analytics, Content Strategy</w:t>
            </w:r>
            <w:r>
              <w:rPr>
                <w:rStyle w:val="documentskliSecparagraph"/>
              </w:rPr>
              <w:t xml:space="preserve"> </w:t>
            </w:r>
          </w:p>
          <w:p w14:paraId="4E4C8C21" w14:textId="77777777" w:rsidR="006C5B6F" w:rsidRDefault="006C5B6F">
            <w:pPr>
              <w:pStyle w:val="div"/>
              <w:spacing w:line="20" w:lineRule="exact"/>
              <w:rPr>
                <w:rStyle w:val="documentskliSecparagraph"/>
              </w:rPr>
            </w:pPr>
          </w:p>
        </w:tc>
      </w:tr>
    </w:tbl>
    <w:p w14:paraId="0688DE33" w14:textId="77777777" w:rsidR="006C5B6F" w:rsidRDefault="00000000">
      <w:pPr>
        <w:pStyle w:val="divdocumentdivheading"/>
        <w:tabs>
          <w:tab w:val="left" w:pos="4150"/>
          <w:tab w:val="left" w:pos="10760"/>
        </w:tabs>
        <w:spacing w:before="260" w:line="400" w:lineRule="atLeast"/>
        <w:jc w:val="center"/>
        <w:rPr>
          <w:smallCaps/>
        </w:rPr>
      </w:pPr>
      <w:r>
        <w:rPr>
          <w:smallCaps/>
        </w:rPr>
        <w:t xml:space="preserve"> </w:t>
      </w:r>
      <w:r>
        <w:rPr>
          <w:strike/>
          <w:color w:val="34383C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Experience   </w:t>
      </w:r>
      <w:r>
        <w:rPr>
          <w:strike/>
          <w:color w:val="34383C"/>
          <w:sz w:val="30"/>
        </w:rPr>
        <w:tab/>
      </w:r>
    </w:p>
    <w:p w14:paraId="4BC10160" w14:textId="77777777" w:rsidR="006C5B6F" w:rsidRDefault="00000000">
      <w:pPr>
        <w:pStyle w:val="divdocumentsinglecolumn"/>
        <w:spacing w:line="400" w:lineRule="atLeast"/>
      </w:pPr>
      <w:r>
        <w:rPr>
          <w:rStyle w:val="jobtitle"/>
        </w:rPr>
        <w:t>Intern</w:t>
      </w:r>
      <w:r>
        <w:rPr>
          <w:rStyle w:val="span"/>
        </w:rPr>
        <w:t>, 02/2026 - Current</w:t>
      </w:r>
      <w:r>
        <w:rPr>
          <w:rStyle w:val="paddedline"/>
        </w:rPr>
        <w:t xml:space="preserve"> </w:t>
      </w:r>
    </w:p>
    <w:p w14:paraId="465E9837" w14:textId="77777777" w:rsidR="006C5B6F" w:rsidRDefault="00000000">
      <w:pPr>
        <w:pStyle w:val="spanpaddedline"/>
        <w:spacing w:line="400" w:lineRule="atLeast"/>
      </w:pPr>
      <w:r>
        <w:rPr>
          <w:rStyle w:val="companyname"/>
        </w:rPr>
        <w:t>TPJ Solutions Inc.</w:t>
      </w:r>
      <w:r>
        <w:rPr>
          <w:rStyle w:val="span"/>
        </w:rPr>
        <w:t xml:space="preserve"> – Gaithersburg, MD</w:t>
      </w:r>
    </w:p>
    <w:p w14:paraId="360255BD" w14:textId="77777777" w:rsidR="006C5B6F" w:rsidRDefault="00000000">
      <w:pPr>
        <w:pStyle w:val="divdocumentulli"/>
        <w:numPr>
          <w:ilvl w:val="0"/>
          <w:numId w:val="1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Designed and structured clean datasets in Excel for financial tracking and reporting</w:t>
      </w:r>
    </w:p>
    <w:p w14:paraId="12A012BF" w14:textId="77777777" w:rsidR="006C5B6F" w:rsidRDefault="00000000">
      <w:pPr>
        <w:pStyle w:val="divdocumentulli"/>
        <w:numPr>
          <w:ilvl w:val="0"/>
          <w:numId w:val="1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Developed and tracked financial KPIs (burn rate, budget utilization, revenue trends) across multiple contracts, improving visibility into project performance and cost efficiency</w:t>
      </w:r>
    </w:p>
    <w:p w14:paraId="21FBF01F" w14:textId="77777777" w:rsidR="006C5B6F" w:rsidRDefault="00000000">
      <w:pPr>
        <w:pStyle w:val="divdocumentulli"/>
        <w:numPr>
          <w:ilvl w:val="0"/>
          <w:numId w:val="1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Built Power BI dashboards to monitor contract performance, enabling stakeholders to track revenue, expenses, and cost-to-complete in real time</w:t>
      </w:r>
    </w:p>
    <w:p w14:paraId="59379AB8" w14:textId="77777777" w:rsidR="006C5B6F" w:rsidRDefault="00000000">
      <w:pPr>
        <w:pStyle w:val="divdocumentulli"/>
        <w:numPr>
          <w:ilvl w:val="0"/>
          <w:numId w:val="1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Applied data modeling techniques (relationships, tables, measures) to improve reporting accuracy</w:t>
      </w:r>
    </w:p>
    <w:p w14:paraId="45376D4B" w14:textId="77777777" w:rsidR="006C5B6F" w:rsidRDefault="00000000">
      <w:pPr>
        <w:pStyle w:val="divdocumentulli"/>
        <w:numPr>
          <w:ilvl w:val="0"/>
          <w:numId w:val="1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Used Power Query and DAX to clean, transform, and analyze data</w:t>
      </w:r>
    </w:p>
    <w:p w14:paraId="7A68B806" w14:textId="77777777" w:rsidR="006C5B6F" w:rsidRDefault="00000000">
      <w:pPr>
        <w:pStyle w:val="divdocumentulli"/>
        <w:numPr>
          <w:ilvl w:val="0"/>
          <w:numId w:val="1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 xml:space="preserve">Analyzed financial and operational data to identify trends and provide actionable insights </w:t>
      </w:r>
      <w:proofErr w:type="gramStart"/>
      <w:r>
        <w:rPr>
          <w:rStyle w:val="span"/>
        </w:rPr>
        <w:t>for</w:t>
      </w:r>
      <w:proofErr w:type="gramEnd"/>
      <w:r>
        <w:rPr>
          <w:rStyle w:val="span"/>
        </w:rPr>
        <w:t xml:space="preserve"> business decision-making</w:t>
      </w:r>
    </w:p>
    <w:p w14:paraId="1E68BFF5" w14:textId="77777777" w:rsidR="006C5B6F" w:rsidRDefault="00000000">
      <w:pPr>
        <w:pStyle w:val="divdocumentulli"/>
        <w:numPr>
          <w:ilvl w:val="0"/>
          <w:numId w:val="1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lastRenderedPageBreak/>
        <w:t>Practiced data analysis and visualization aligned with real-world business needs</w:t>
      </w:r>
    </w:p>
    <w:p w14:paraId="3398E48F" w14:textId="77777777" w:rsidR="006C5B6F" w:rsidRDefault="00000000">
      <w:pPr>
        <w:pStyle w:val="divdocumentulli"/>
        <w:numPr>
          <w:ilvl w:val="0"/>
          <w:numId w:val="1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Identified patterns in contract spending and revenue trends, helping highlight inefficiencies and opportunities for improved resource allocation</w:t>
      </w:r>
    </w:p>
    <w:p w14:paraId="0B851187" w14:textId="77777777" w:rsidR="006C5B6F" w:rsidRDefault="00000000">
      <w:pPr>
        <w:pStyle w:val="divdocumentsinglecolumn"/>
        <w:spacing w:before="360" w:line="400" w:lineRule="atLeast"/>
      </w:pPr>
      <w:r>
        <w:rPr>
          <w:rStyle w:val="jobtitle"/>
        </w:rPr>
        <w:t>Founder &amp; Data Analyst</w:t>
      </w:r>
      <w:r>
        <w:rPr>
          <w:rStyle w:val="span"/>
        </w:rPr>
        <w:t>, 01/2022 - Current</w:t>
      </w:r>
      <w:r>
        <w:rPr>
          <w:rStyle w:val="paddedline"/>
        </w:rPr>
        <w:t xml:space="preserve"> </w:t>
      </w:r>
    </w:p>
    <w:p w14:paraId="0AFE17C7" w14:textId="77777777" w:rsidR="006C5B6F" w:rsidRDefault="00000000">
      <w:pPr>
        <w:pStyle w:val="spanpaddedline"/>
        <w:spacing w:line="400" w:lineRule="atLeast"/>
        <w:rPr>
          <w:rStyle w:val="span"/>
        </w:rPr>
      </w:pPr>
      <w:r>
        <w:rPr>
          <w:rStyle w:val="companyname"/>
        </w:rPr>
        <w:t>Winners Posse</w:t>
      </w:r>
      <w:r>
        <w:rPr>
          <w:rStyle w:val="span"/>
        </w:rPr>
        <w:t xml:space="preserve"> – Remote</w:t>
      </w:r>
    </w:p>
    <w:p w14:paraId="199893A3" w14:textId="77777777" w:rsidR="00AD11A1" w:rsidRDefault="00AD11A1" w:rsidP="00AD11A1">
      <w:pPr>
        <w:pStyle w:val="spanpaddedline"/>
        <w:spacing w:line="400" w:lineRule="atLeast"/>
      </w:pPr>
      <w:r>
        <w:t>• Built and scaled a sports analytics platform generating over $50,000 in revenue</w:t>
      </w:r>
    </w:p>
    <w:p w14:paraId="0D648A2B" w14:textId="77777777" w:rsidR="00AD11A1" w:rsidRDefault="00AD11A1" w:rsidP="00AD11A1">
      <w:pPr>
        <w:pStyle w:val="spanpaddedline"/>
        <w:spacing w:line="400" w:lineRule="atLeast"/>
      </w:pPr>
      <w:r>
        <w:t>• Analyzed player performance data and trends to identify high-value opportunities</w:t>
      </w:r>
    </w:p>
    <w:p w14:paraId="65153EB4" w14:textId="77777777" w:rsidR="00AD11A1" w:rsidRDefault="00AD11A1" w:rsidP="00AD11A1">
      <w:pPr>
        <w:pStyle w:val="spanpaddedline"/>
        <w:spacing w:line="400" w:lineRule="atLeast"/>
      </w:pPr>
      <w:r>
        <w:t>• Developed daily data-driven strategies using performance metrics and statistical trends</w:t>
      </w:r>
    </w:p>
    <w:p w14:paraId="7B136A3C" w14:textId="77777777" w:rsidR="00AD11A1" w:rsidRDefault="00AD11A1" w:rsidP="00AD11A1">
      <w:pPr>
        <w:pStyle w:val="spanpaddedline"/>
        <w:spacing w:line="400" w:lineRule="atLeast"/>
      </w:pPr>
      <w:r>
        <w:t>• Tracked and evaluated performance metrics to improve decision-making and overall ROI</w:t>
      </w:r>
    </w:p>
    <w:p w14:paraId="6F5EAF85" w14:textId="32DF80C0" w:rsidR="00AD11A1" w:rsidRDefault="00AD11A1" w:rsidP="00AD11A1">
      <w:pPr>
        <w:pStyle w:val="spanpaddedline"/>
        <w:spacing w:line="400" w:lineRule="atLeast"/>
      </w:pPr>
      <w:r>
        <w:t>• Created and managed a Discord-based platform for content distribution and audience engagement</w:t>
      </w:r>
    </w:p>
    <w:p w14:paraId="11B6B43D" w14:textId="77777777" w:rsidR="006C5B6F" w:rsidRDefault="00000000">
      <w:pPr>
        <w:pStyle w:val="divdocumentsinglecolumn"/>
        <w:spacing w:before="360" w:line="400" w:lineRule="atLeast"/>
      </w:pPr>
      <w:r>
        <w:rPr>
          <w:rStyle w:val="jobtitle"/>
        </w:rPr>
        <w:t>Substitute Teacher</w:t>
      </w:r>
      <w:r>
        <w:rPr>
          <w:rStyle w:val="span"/>
        </w:rPr>
        <w:t>, 09/2022 - Current</w:t>
      </w:r>
      <w:r>
        <w:rPr>
          <w:rStyle w:val="paddedline"/>
        </w:rPr>
        <w:t xml:space="preserve"> </w:t>
      </w:r>
    </w:p>
    <w:p w14:paraId="292D4920" w14:textId="77777777" w:rsidR="006C5B6F" w:rsidRDefault="00000000">
      <w:pPr>
        <w:pStyle w:val="spanpaddedline"/>
        <w:spacing w:line="400" w:lineRule="atLeast"/>
      </w:pPr>
      <w:r>
        <w:rPr>
          <w:rStyle w:val="companyname"/>
        </w:rPr>
        <w:t>MCPS</w:t>
      </w:r>
      <w:r>
        <w:rPr>
          <w:rStyle w:val="span"/>
        </w:rPr>
        <w:t xml:space="preserve"> – Rockville, MD</w:t>
      </w:r>
    </w:p>
    <w:p w14:paraId="495B169C" w14:textId="77777777" w:rsidR="006C5B6F" w:rsidRDefault="00000000">
      <w:pPr>
        <w:pStyle w:val="divdocumentulli"/>
        <w:numPr>
          <w:ilvl w:val="0"/>
          <w:numId w:val="3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Implemented lesson plans to provide effective instruction and maintain classroom order.</w:t>
      </w:r>
    </w:p>
    <w:p w14:paraId="467F2B2C" w14:textId="77777777" w:rsidR="006C5B6F" w:rsidRDefault="00000000">
      <w:pPr>
        <w:pStyle w:val="divdocumentulli"/>
        <w:numPr>
          <w:ilvl w:val="0"/>
          <w:numId w:val="3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Adapted teaching methods to accommodate diverse learning styles and needs of students.</w:t>
      </w:r>
    </w:p>
    <w:p w14:paraId="17A82249" w14:textId="77777777" w:rsidR="006C5B6F" w:rsidRDefault="00000000">
      <w:pPr>
        <w:pStyle w:val="divdocumentulli"/>
        <w:numPr>
          <w:ilvl w:val="0"/>
          <w:numId w:val="3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Collaborated with colleagues to develop engaging educational activities and resources.</w:t>
      </w:r>
    </w:p>
    <w:p w14:paraId="28380231" w14:textId="77777777" w:rsidR="006C5B6F" w:rsidRDefault="00000000">
      <w:pPr>
        <w:pStyle w:val="divdocumentulli"/>
        <w:numPr>
          <w:ilvl w:val="0"/>
          <w:numId w:val="3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Monitored student progress, providing feedback to enhance academic performance and participation.</w:t>
      </w:r>
    </w:p>
    <w:p w14:paraId="07B8EA12" w14:textId="77777777" w:rsidR="006C5B6F" w:rsidRDefault="00000000">
      <w:pPr>
        <w:pStyle w:val="divdocumentulli"/>
        <w:numPr>
          <w:ilvl w:val="0"/>
          <w:numId w:val="3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Supported special education teachers by implementing individualized education plans (IEPs) as needed.</w:t>
      </w:r>
    </w:p>
    <w:p w14:paraId="5BF866F7" w14:textId="77777777" w:rsidR="006C5B6F" w:rsidRDefault="00000000">
      <w:pPr>
        <w:pStyle w:val="divdocumentdivheading"/>
        <w:tabs>
          <w:tab w:val="left" w:pos="3580"/>
          <w:tab w:val="left" w:pos="10760"/>
        </w:tabs>
        <w:spacing w:before="260" w:line="400" w:lineRule="atLeast"/>
        <w:jc w:val="center"/>
        <w:rPr>
          <w:smallCaps/>
        </w:rPr>
      </w:pPr>
      <w:r>
        <w:rPr>
          <w:smallCaps/>
        </w:rPr>
        <w:t xml:space="preserve"> </w:t>
      </w:r>
      <w:r>
        <w:rPr>
          <w:strike/>
          <w:color w:val="34383C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Accomplishments   </w:t>
      </w:r>
      <w:r>
        <w:rPr>
          <w:strike/>
          <w:color w:val="34383C"/>
          <w:sz w:val="30"/>
        </w:rPr>
        <w:tab/>
      </w:r>
    </w:p>
    <w:p w14:paraId="6392F4EF" w14:textId="77777777" w:rsidR="006C5B6F" w:rsidRDefault="00000000">
      <w:pPr>
        <w:pStyle w:val="divdocumentulli"/>
        <w:numPr>
          <w:ilvl w:val="0"/>
          <w:numId w:val="4"/>
        </w:numPr>
        <w:spacing w:line="400" w:lineRule="atLeast"/>
        <w:ind w:left="460" w:hanging="210"/>
      </w:pPr>
      <w:r>
        <w:t>Generated over $50,000 in revenue through data-driven sports analytics platform</w:t>
      </w:r>
    </w:p>
    <w:p w14:paraId="17CB618C" w14:textId="77777777" w:rsidR="006C5B6F" w:rsidRDefault="00000000">
      <w:pPr>
        <w:pStyle w:val="divdocumentulli"/>
        <w:numPr>
          <w:ilvl w:val="0"/>
          <w:numId w:val="4"/>
        </w:numPr>
        <w:spacing w:line="400" w:lineRule="atLeast"/>
        <w:ind w:left="460" w:hanging="210"/>
      </w:pPr>
      <w:r>
        <w:t>Built and scaled an online analytics community</w:t>
      </w:r>
    </w:p>
    <w:p w14:paraId="706A00D6" w14:textId="77777777" w:rsidR="006C5B6F" w:rsidRDefault="006C5B6F">
      <w:pPr>
        <w:pStyle w:val="p"/>
        <w:spacing w:line="400" w:lineRule="atLeast"/>
      </w:pPr>
    </w:p>
    <w:p w14:paraId="2DAF0ECD" w14:textId="77777777" w:rsidR="006C5B6F" w:rsidRDefault="00000000">
      <w:pPr>
        <w:pStyle w:val="divdocumentdivheading"/>
        <w:tabs>
          <w:tab w:val="left" w:pos="3950"/>
          <w:tab w:val="left" w:pos="10760"/>
        </w:tabs>
        <w:spacing w:before="260" w:line="400" w:lineRule="atLeast"/>
        <w:jc w:val="center"/>
        <w:rPr>
          <w:smallCaps/>
        </w:rPr>
      </w:pPr>
      <w:r>
        <w:rPr>
          <w:smallCaps/>
        </w:rPr>
        <w:t xml:space="preserve"> </w:t>
      </w:r>
      <w:r>
        <w:rPr>
          <w:strike/>
          <w:color w:val="34383C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Certifications   </w:t>
      </w:r>
      <w:r>
        <w:rPr>
          <w:strike/>
          <w:color w:val="34383C"/>
          <w:sz w:val="30"/>
        </w:rPr>
        <w:tab/>
      </w:r>
    </w:p>
    <w:p w14:paraId="2FD78818" w14:textId="77777777" w:rsidR="006C5B6F" w:rsidRDefault="00000000">
      <w:pPr>
        <w:pStyle w:val="divdocumentsinglecolumn"/>
        <w:spacing w:line="400" w:lineRule="atLeast"/>
      </w:pPr>
      <w:r>
        <w:rPr>
          <w:rStyle w:val="documentsectioncert-secsinglecolumnspanp"/>
        </w:rPr>
        <w:t>Microsoft Power BI Data Analyst (In Progress)</w:t>
      </w:r>
      <w:r>
        <w:rPr>
          <w:rStyle w:val="span"/>
        </w:rPr>
        <w:t xml:space="preserve"> </w:t>
      </w:r>
    </w:p>
    <w:p w14:paraId="7A8CCE57" w14:textId="77777777" w:rsidR="006C5B6F" w:rsidRDefault="00000000">
      <w:pPr>
        <w:pStyle w:val="divdocumentdivheading"/>
        <w:tabs>
          <w:tab w:val="left" w:pos="4400"/>
          <w:tab w:val="left" w:pos="10760"/>
        </w:tabs>
        <w:spacing w:before="260" w:line="400" w:lineRule="atLeast"/>
        <w:jc w:val="center"/>
        <w:rPr>
          <w:smallCaps/>
        </w:rPr>
      </w:pPr>
      <w:r>
        <w:rPr>
          <w:smallCaps/>
        </w:rPr>
        <w:t xml:space="preserve"> </w:t>
      </w:r>
      <w:r>
        <w:rPr>
          <w:strike/>
          <w:color w:val="34383C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Projects   </w:t>
      </w:r>
      <w:r>
        <w:rPr>
          <w:strike/>
          <w:color w:val="34383C"/>
          <w:sz w:val="30"/>
        </w:rPr>
        <w:tab/>
      </w:r>
    </w:p>
    <w:p w14:paraId="06D4E6B4" w14:textId="77777777" w:rsidR="006C5B6F" w:rsidRDefault="00000000">
      <w:pPr>
        <w:pStyle w:val="p"/>
        <w:spacing w:line="400" w:lineRule="atLeast"/>
      </w:pPr>
      <w:r>
        <w:rPr>
          <w:rStyle w:val="Strong1"/>
          <w:b/>
          <w:bCs/>
        </w:rPr>
        <w:t>Contract Financial Dashboard (Power BI)</w:t>
      </w:r>
    </w:p>
    <w:p w14:paraId="30A34E0D" w14:textId="77777777" w:rsidR="006C5B6F" w:rsidRDefault="00000000">
      <w:pPr>
        <w:pStyle w:val="divdocumentulli"/>
        <w:numPr>
          <w:ilvl w:val="0"/>
          <w:numId w:val="5"/>
        </w:numPr>
        <w:spacing w:line="400" w:lineRule="atLeast"/>
        <w:ind w:left="460" w:hanging="210"/>
      </w:pPr>
      <w:r>
        <w:t>Built an interactive dashboard tracking revenue, monthly spend, and cost-to-complete across contracts</w:t>
      </w:r>
    </w:p>
    <w:p w14:paraId="03F60738" w14:textId="77777777" w:rsidR="006C5B6F" w:rsidRDefault="00000000">
      <w:pPr>
        <w:pStyle w:val="divdocumentulli"/>
        <w:numPr>
          <w:ilvl w:val="0"/>
          <w:numId w:val="5"/>
        </w:numPr>
        <w:spacing w:line="400" w:lineRule="atLeast"/>
        <w:ind w:left="460" w:hanging="210"/>
      </w:pPr>
      <w:r>
        <w:t>Developed DAX measures for KPI tracking and financial analysis</w:t>
      </w:r>
    </w:p>
    <w:p w14:paraId="107F8F31" w14:textId="77777777" w:rsidR="006C5B6F" w:rsidRDefault="00000000">
      <w:pPr>
        <w:pStyle w:val="divdocumentulli"/>
        <w:numPr>
          <w:ilvl w:val="0"/>
          <w:numId w:val="5"/>
        </w:numPr>
        <w:spacing w:line="400" w:lineRule="atLeast"/>
        <w:ind w:left="460" w:hanging="210"/>
      </w:pPr>
      <w:r>
        <w:t>Designed visuals to support business decision-making</w:t>
      </w:r>
    </w:p>
    <w:p w14:paraId="08A505D9" w14:textId="77777777" w:rsidR="006C5B6F" w:rsidRDefault="006C5B6F">
      <w:pPr>
        <w:pStyle w:val="p"/>
        <w:spacing w:line="400" w:lineRule="atLeast"/>
      </w:pPr>
    </w:p>
    <w:p w14:paraId="3DDE0E67" w14:textId="77777777" w:rsidR="006C5B6F" w:rsidRDefault="00000000">
      <w:pPr>
        <w:pStyle w:val="p"/>
        <w:spacing w:line="400" w:lineRule="atLeast"/>
      </w:pPr>
      <w:r>
        <w:rPr>
          <w:rStyle w:val="Strong1"/>
          <w:b/>
          <w:bCs/>
        </w:rPr>
        <w:t>Allen Iverson Performance Dashboard (Power BI / Data Visualization)</w:t>
      </w:r>
    </w:p>
    <w:p w14:paraId="0ADB6495" w14:textId="77777777" w:rsidR="006C5B6F" w:rsidRDefault="00000000">
      <w:pPr>
        <w:pStyle w:val="divdocumentulli"/>
        <w:numPr>
          <w:ilvl w:val="0"/>
          <w:numId w:val="6"/>
        </w:numPr>
        <w:spacing w:line="400" w:lineRule="atLeast"/>
        <w:ind w:left="460" w:hanging="210"/>
      </w:pPr>
      <w:r>
        <w:t>Built an interactive dashboard analyzing player performance metrics (points, efficiency, trends over time)</w:t>
      </w:r>
    </w:p>
    <w:p w14:paraId="1DAE4F78" w14:textId="77777777" w:rsidR="006C5B6F" w:rsidRDefault="00000000">
      <w:pPr>
        <w:pStyle w:val="divdocumentulli"/>
        <w:numPr>
          <w:ilvl w:val="0"/>
          <w:numId w:val="6"/>
        </w:numPr>
        <w:spacing w:line="400" w:lineRule="atLeast"/>
        <w:ind w:left="460" w:hanging="210"/>
      </w:pPr>
      <w:r>
        <w:t>Designed visualizations to highlight scoring patterns, performance consistency, and game impact</w:t>
      </w:r>
    </w:p>
    <w:p w14:paraId="432B6FEE" w14:textId="77777777" w:rsidR="006C5B6F" w:rsidRDefault="00000000">
      <w:pPr>
        <w:pStyle w:val="divdocumentulli"/>
        <w:numPr>
          <w:ilvl w:val="0"/>
          <w:numId w:val="6"/>
        </w:numPr>
        <w:spacing w:line="400" w:lineRule="atLeast"/>
        <w:ind w:left="460" w:hanging="210"/>
      </w:pPr>
      <w:r>
        <w:t>Transformed raw sports data into clear insights using data modeling and visualization techniques</w:t>
      </w:r>
    </w:p>
    <w:p w14:paraId="7471E648" w14:textId="77777777" w:rsidR="006C5B6F" w:rsidRDefault="00000000">
      <w:pPr>
        <w:pStyle w:val="divdocumentulli"/>
        <w:numPr>
          <w:ilvl w:val="0"/>
          <w:numId w:val="6"/>
        </w:numPr>
        <w:spacing w:line="400" w:lineRule="atLeast"/>
        <w:ind w:left="460" w:hanging="210"/>
      </w:pPr>
      <w:r>
        <w:lastRenderedPageBreak/>
        <w:t>Applied dashboard design principles to create an intuitive and user-friendly interface</w:t>
      </w:r>
    </w:p>
    <w:p w14:paraId="509C5CC7" w14:textId="77777777" w:rsidR="006C5B6F" w:rsidRDefault="00000000">
      <w:pPr>
        <w:pStyle w:val="p"/>
        <w:spacing w:line="400" w:lineRule="atLeast"/>
      </w:pPr>
      <w:hyperlink r:id="rId5" w:tgtFrame="_blank" w:history="1">
        <w:r>
          <w:rPr>
            <w:rStyle w:val="u"/>
            <w:color w:val="0000EE"/>
            <w:u w:val="single" w:color="0000EE"/>
          </w:rPr>
          <w:t>Dashboard Link</w:t>
        </w:r>
      </w:hyperlink>
    </w:p>
    <w:p w14:paraId="19A02B9E" w14:textId="77777777" w:rsidR="006C5B6F" w:rsidRDefault="00000000">
      <w:pPr>
        <w:spacing w:line="14" w:lineRule="exact"/>
      </w:pPr>
      <w:r>
        <w:rPr>
          <w:color w:val="FFFFFF"/>
          <w:sz w:val="2"/>
        </w:rPr>
        <w:t>#HRJ#e131af85-1357-492d-ba3c-90500c2e3f66#</w:t>
      </w:r>
    </w:p>
    <w:sectPr w:rsidR="006C5B6F">
      <w:pgSz w:w="12240" w:h="15840"/>
      <w:pgMar w:top="500" w:right="740" w:bottom="500" w:left="7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3E080E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1CCBC2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2549E6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A5ABE7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97AC55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856570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C5489A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AE451C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1AC630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F7C4DF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882960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974243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6A8665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572998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E446F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B44A99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A6E821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74439B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D9DA34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A30C55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E16DAC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37C5EA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0CAAF5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43C54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074E1A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43253B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A1C0D9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0BEEE6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BE8F9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D36CE3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85456F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22E83E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B969F1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F08DED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248A0A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80AD20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447EEF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46A23B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A9A426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906A30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06C9D5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D0005F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D3E0C9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EA0EBA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93C8B9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7BBA22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D00327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B1044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070DBD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892E01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FB846E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FAC8B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F48EC1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1F05F1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251355272">
    <w:abstractNumId w:val="0"/>
  </w:num>
  <w:num w:numId="2" w16cid:durableId="1773889890">
    <w:abstractNumId w:val="1"/>
  </w:num>
  <w:num w:numId="3" w16cid:durableId="782922953">
    <w:abstractNumId w:val="2"/>
  </w:num>
  <w:num w:numId="4" w16cid:durableId="919213688">
    <w:abstractNumId w:val="3"/>
  </w:num>
  <w:num w:numId="5" w16cid:durableId="66848623">
    <w:abstractNumId w:val="4"/>
  </w:num>
  <w:num w:numId="6" w16cid:durableId="19199041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B6F"/>
    <w:rsid w:val="0006045C"/>
    <w:rsid w:val="006C5B6F"/>
    <w:rsid w:val="009006B9"/>
    <w:rsid w:val="00AD1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86C64"/>
  <w15:docId w15:val="{2D10F770-7761-45A5-8178-222DEF225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400" w:lineRule="atLeast"/>
    </w:pPr>
  </w:style>
  <w:style w:type="paragraph" w:customStyle="1" w:styleId="divdocumentsection">
    <w:name w:val="div_document_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divname">
    <w:name w:val="div_document_div_name"/>
    <w:basedOn w:val="Normal"/>
    <w:rPr>
      <w:color w:val="34383C"/>
    </w:rPr>
  </w:style>
  <w:style w:type="paragraph" w:customStyle="1" w:styleId="divonlyName">
    <w:name w:val="div_onlyName"/>
    <w:basedOn w:val="div"/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lowerborderupper">
    <w:name w:val="div_document_div_lowerborderupper"/>
    <w:basedOn w:val="Normal"/>
    <w:pPr>
      <w:pBdr>
        <w:bottom w:val="single" w:sz="8" w:space="0" w:color="34383C"/>
      </w:pBdr>
      <w:spacing w:line="0" w:lineRule="atLeast"/>
    </w:pPr>
    <w:rPr>
      <w:color w:val="34383C"/>
      <w:sz w:val="0"/>
      <w:szCs w:val="0"/>
    </w:rPr>
  </w:style>
  <w:style w:type="paragraph" w:customStyle="1" w:styleId="divdocumentdivlowerborder">
    <w:name w:val="div_document_div_lowerborder"/>
    <w:basedOn w:val="Normal"/>
    <w:pPr>
      <w:pBdr>
        <w:bottom w:val="single" w:sz="24" w:space="0" w:color="34383C"/>
      </w:pBdr>
      <w:spacing w:line="0" w:lineRule="atLeast"/>
    </w:pPr>
    <w:rPr>
      <w:color w:val="34383C"/>
      <w:sz w:val="0"/>
      <w:szCs w:val="0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380" w:lineRule="atLeast"/>
      <w:jc w:val="center"/>
    </w:pPr>
    <w:rPr>
      <w:sz w:val="22"/>
      <w:szCs w:val="22"/>
    </w:rPr>
  </w:style>
  <w:style w:type="character" w:customStyle="1" w:styleId="divdocumentdivaddressli">
    <w:name w:val="div_document_div_address_li"/>
    <w:basedOn w:val="DefaultParagraphFont"/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character" w:customStyle="1" w:styleId="documentbullet">
    <w:name w:val="document_bullet"/>
    <w:basedOn w:val="DefaultParagraphFont"/>
    <w:rPr>
      <w:sz w:val="26"/>
      <w:szCs w:val="26"/>
    </w:rPr>
  </w:style>
  <w:style w:type="character" w:customStyle="1" w:styleId="documenttxt-bold">
    <w:name w:val="document_txt-bold"/>
    <w:basedOn w:val="DefaultParagraphFont"/>
    <w:rPr>
      <w:b/>
      <w:bCs/>
    </w:rPr>
  </w:style>
  <w:style w:type="paragraph" w:customStyle="1" w:styleId="divdocumentdivheading">
    <w:name w:val="div_document_div_heading"/>
    <w:basedOn w:val="Normal"/>
  </w:style>
  <w:style w:type="character" w:customStyle="1" w:styleId="divdocumentdivheadingCharacter">
    <w:name w:val="div_document_div_heading Character"/>
    <w:basedOn w:val="DefaultParagraphFont"/>
  </w:style>
  <w:style w:type="character" w:customStyle="1" w:styleId="divdocumentdivsectiontitle">
    <w:name w:val="div_document_div_sectiontitle"/>
    <w:basedOn w:val="DefaultParagraphFont"/>
    <w:rPr>
      <w:color w:val="34383C"/>
      <w:sz w:val="30"/>
      <w:szCs w:val="30"/>
    </w:rPr>
  </w:style>
  <w:style w:type="paragraph" w:customStyle="1" w:styleId="divdocumentsinglecolumn">
    <w:name w:val="div_document_singlecolumn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degree">
    <w:name w:val="degre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companyname">
    <w:name w:val="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p">
    <w:name w:val="p"/>
    <w:basedOn w:val="Normal"/>
  </w:style>
  <w:style w:type="character" w:customStyle="1" w:styleId="documentskliSecparagraph">
    <w:name w:val="document_skliSec_paragraph"/>
    <w:basedOn w:val="DefaultParagraphFont"/>
  </w:style>
  <w:style w:type="paragraph" w:customStyle="1" w:styleId="documentskliSecsinglecolumn">
    <w:name w:val="document_skliSec_singlecolumn"/>
    <w:basedOn w:val="Normal"/>
  </w:style>
  <w:style w:type="character" w:customStyle="1" w:styleId="documentskliSecfieldp">
    <w:name w:val="document_skliSec_field_p"/>
    <w:basedOn w:val="DefaultParagraphFont"/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ocumentinfoparatable">
    <w:name w:val="document_infoparatable"/>
    <w:basedOn w:val="TableNormal"/>
    <w:tblPr/>
  </w:style>
  <w:style w:type="character" w:customStyle="1" w:styleId="jobtitle">
    <w:name w:val="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paddedline">
    <w:name w:val="paddedline"/>
    <w:basedOn w:val="span"/>
    <w:rPr>
      <w:sz w:val="24"/>
      <w:szCs w:val="24"/>
      <w:bdr w:val="none" w:sz="0" w:space="0" w:color="auto"/>
      <w:vertAlign w:val="baseline"/>
    </w:rPr>
  </w:style>
  <w:style w:type="paragraph" w:customStyle="1" w:styleId="divdocumentulli">
    <w:name w:val="div_document_ul_li"/>
    <w:basedOn w:val="Normal"/>
  </w:style>
  <w:style w:type="character" w:customStyle="1" w:styleId="documentsectioncert-secsinglecolumnspanp">
    <w:name w:val="document_section_cert-sec_singlecolumn_span_p"/>
    <w:basedOn w:val="DefaultParagraphFont"/>
  </w:style>
  <w:style w:type="character" w:customStyle="1" w:styleId="a">
    <w:name w:val="a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u">
    <w:name w:val="u"/>
    <w:basedOn w:val="DefaultParagraphFont"/>
    <w:rPr>
      <w:sz w:val="24"/>
      <w:szCs w:val="24"/>
      <w:bdr w:val="none" w:sz="0" w:space="0" w:color="auto"/>
      <w:vertAlign w:val="baseline"/>
    </w:rPr>
  </w:style>
  <w:style w:type="paragraph" w:styleId="NormalWeb">
    <w:name w:val="Normal (Web)"/>
    <w:basedOn w:val="Normal"/>
    <w:uiPriority w:val="99"/>
    <w:unhideWhenUsed/>
    <w:rsid w:val="009006B9"/>
    <w:pPr>
      <w:spacing w:before="100" w:beforeAutospacing="1" w:after="100" w:afterAutospacing="1" w:line="240" w:lineRule="auto"/>
      <w:textAlignment w:val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angbide17.github.io/allen%2Diverson%2Ddashboar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509</Words>
  <Characters>3559</Characters>
  <Application>Microsoft Office Word</Application>
  <DocSecurity>0</DocSecurity>
  <Lines>80</Lines>
  <Paragraphs>65</Paragraphs>
  <ScaleCrop>false</ScaleCrop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Lang Bide</dc:title>
  <cp:lastModifiedBy>Lang N Bide</cp:lastModifiedBy>
  <cp:revision>2</cp:revision>
  <dcterms:created xsi:type="dcterms:W3CDTF">2026-05-04T02:15:00Z</dcterms:created>
  <dcterms:modified xsi:type="dcterms:W3CDTF">2026-05-04T02:17:00Z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e131af85-1357-492d-ba3c-90500c2e3f66</vt:lpwstr>
  </property>
  <property fmtid="{D5CDD505-2E9C-101B-9397-08002B2CF9AE}" pid="3" name="x1ye=0">
    <vt:lpwstr>jFYAAB+LCAAAAAAAAAMU2rWRhQAAANGCCHAL8Y+7Zri7U/3NlbE7j8ERFmUhGIZphGUpQkB4gcRQBuJZmMBw/ISUasXF3wsg+7BTQsB+NLajDkRE8q7gi+DHmftlp7eoMx14XtbBRTvul4Vr+BmFeMQxAUssjHXfG/4jBZXglRGOR5xoYUMH3giJcS7W2K7sSUF7hQ8CXUqFcJyIZ+tn/kSAQUxMmPCylXh/kX2Qh/bXD1igj1lSoSg/BEM/rgO</vt:lpwstr>
  </property>
  <property fmtid="{D5CDD505-2E9C-101B-9397-08002B2CF9AE}" pid="4" name="x1ye=1">
    <vt:lpwstr>gfy8PqO4oOzNGQn5G3PjhiDpxeG/9YlD9BlgzEeS8ijTGL4Uj6O3AX93F92FWJ6Nrwz0LaqCiM52ZGDTngxPp5DOR0t5U2ki+0ao7L8ptUF1iqaHg/Ipnrxz2aX7FKyhbUKZ6IlEobY/AANz77PeU7k1W8Hy12+55fMZ1I/9z/bEJOsV7dD5fymG7tul8MlUDerQhgBLF2zInUACw1Raf3Bjf5M02qwmFceTkCknaIMYcpBwGhI2uzbnG8mJd9K</vt:lpwstr>
  </property>
  <property fmtid="{D5CDD505-2E9C-101B-9397-08002B2CF9AE}" pid="5" name="x1ye=10">
    <vt:lpwstr>JRGdjjokWo3hLV+TmpKe+3b9lr63NiLQlzkxlO53IGNRkFkIwbtsc89Al/MCT6Bb39LHYtrviM550GBSkcfUAXKliwn/7BSsO/HLxpo+0Ahlv238EPIlx0Nb3xwYhE1zIk0bSgHf81nCpaNUHyLoNRK8I8y/RNdg57WObcoZX7EXttIEib7mv6IrTrO33zO9oirrU7QXcUn3jxsZCXWukebeixXyNBU1a8L6Y751HoK5UoP6iEuUzM8bFBWUwdc</vt:lpwstr>
  </property>
  <property fmtid="{D5CDD505-2E9C-101B-9397-08002B2CF9AE}" pid="6" name="x1ye=11">
    <vt:lpwstr>0F6lQJbemFit2s5X0gtxoiLV0cfI9I6IsZUC620IzXCCEQYOLdxFRo88a8mAIuFBflDpjwCB7I0hHu8X9oV5HsxVSHOgEokbjHKWzS7Nt3DfCe0UFtyujspWfOtk7p1OoRBwF2pJgki5josOt6lG3zNXisa1rFR7eN2NnOVTvs9XYbuVtyjxo7bGRYNSLKq/AlUqa2oOriDcV6Fgrf6j8UGyX3FTCzYHAjllHn5DZ9eashrB10H33IMbQ+8ooNp</vt:lpwstr>
  </property>
  <property fmtid="{D5CDD505-2E9C-101B-9397-08002B2CF9AE}" pid="7" name="x1ye=12">
    <vt:lpwstr>2hOCxryEkVyUNKz9wwg5MBtYSHnyAk6NjyRQ3/aSS06pOICgfe9ixUvASz0rrEpT3J30kOZxyYVDj04NoHI3lZ8bc/Auf7vUwPBWUzpNSa5/stuFFhMoqEJ66sAvyxlNswfkeTjRTJMb8qvpa9dcGXcDjQVCiNZCLQ5gMwvY/hhQSdMr++GcdwGjleSI4OkfDBiH3A6x6qtscRWE7Xl+VA6mKTuHO4MOI8lXzKRaOvH6k0tta5s2TJmYhRtJm7S</vt:lpwstr>
  </property>
  <property fmtid="{D5CDD505-2E9C-101B-9397-08002B2CF9AE}" pid="8" name="x1ye=13">
    <vt:lpwstr>l+pPa+4Qj82BiQYyQ/WZO6NMYaPsIA+PfML84z9efFYB97A5pcnpc3Mp3Chg3I97yiYUrMMOOHjMmbztB74LJRzBj1TT8dBY6ttmF0ulu1cVosE/rtJTcYCXo8icWwt/oJE6hCKukiryyYl6fCSL47L/LHb7hS9vVzyMW8C7qDCmEv7Q1v6dU4R9kbDOqvgJyqsscKTWJb1/5JywxXtKZg1l6PyN+A65wcW408rYyeC8o6jk0TW/z3I5xsvuUjh</vt:lpwstr>
  </property>
  <property fmtid="{D5CDD505-2E9C-101B-9397-08002B2CF9AE}" pid="9" name="x1ye=14">
    <vt:lpwstr>bTnvqNMkTL7JfCpn85E6jbYKzHvMxSWB36L7tjj2uOq/cVRwtQj1ZsxLDuon/gK+wWRFxBfz36OC25YaJ6TnSz4/a/p5UO+uVpK16xRIKIgTl99KTxKOCrkQ0xmzex5StI5Dq4JAPMdml6zAUkZGEQ58KRsvcS3swUOA9B/loS3A4xgkQKOYn6yOOHlY7id9RVSNq3Nq/AFcBrrXqeua2wMYYmZdjyH7o9vmpqQHjWI5mWtGUe+6QcgGmYpmqeE</vt:lpwstr>
  </property>
  <property fmtid="{D5CDD505-2E9C-101B-9397-08002B2CF9AE}" pid="10" name="x1ye=15">
    <vt:lpwstr>3Kjxzg+INQsbK3A+IyK4zax6hmApBs5OaFc6zpmpDaIZ/SM30705y0J3rvgs+N1sdJEip3YIcTuH9f04cTUZOQhMw6JnqHipLH4qEJZMBJd4CDiWH3uC1TV1Aa+dZNtPqqUrd0xfBne1QQLt8H+l9y4nqO43dwT6wdvOuDhv2Y+qVCLpMG7ynfWt6JPtO60HddXp/klKV5jbMbDxAOsKHc76PYGNriF4IZS3tdzS89uuZNPN6OFd24jO+mliz/1</vt:lpwstr>
  </property>
  <property fmtid="{D5CDD505-2E9C-101B-9397-08002B2CF9AE}" pid="11" name="x1ye=16">
    <vt:lpwstr>9PlmVsdW+Byho+v89iqNNp07hjsw2cb+F9/4SAfELx5wsofP1nQRwq/WnKThRxhKwqY1cALbNJ1Dst4aZ0sIBkph/ztXKNiolYPZX5Osvca7zA9jNUil43Sn0q+7n1/QxZVKgVoGTrL324hEK9n8EMpxK9fxeLOpQjXqFjtz4RWzcjC+xuLBMFz1ASwA547D9Su16OIhYlii/QBcuQHSgl2mL/orFg8eAzKCpUzXNr4ISboKwaaW6Juv8vLZwif</vt:lpwstr>
  </property>
  <property fmtid="{D5CDD505-2E9C-101B-9397-08002B2CF9AE}" pid="12" name="x1ye=17">
    <vt:lpwstr>P6ewRHLni7hXIqglh3aEXAn3C5VmvbVchkH5CcmKbYBIeSejigaI0orsvIqhKTxZSDNU0VBtoI2/uhyJOL7HpvW29I6D+nDwTiaWVIkgmpgCIX2xOONhG2xMJpAwVshgS49LjuytfHRyOVeEpx8UVub8c5Vk5uTd60xdNYmjMqbU1/0P3Yv5V3u1OGKojGb3buvuzo733xYJ2UDihf2T/mwEeqM0rxj7nCm4DOuNMZGZ5/XL5NWstSA02e5PHfc</vt:lpwstr>
  </property>
  <property fmtid="{D5CDD505-2E9C-101B-9397-08002B2CF9AE}" pid="13" name="x1ye=18">
    <vt:lpwstr>hHlvbTWRN2QVedMwKCcYaPOk35V1iXadx47VH9QDQCqnVx6+cDXLWhQ5JT5KJb3XVtiyI97t0clsjGOF9t6dXu76nWjjuTpctdle/qn5aEhWSnEf6eDltS7Sp7U1gB3zMYXOiWJTuktcQFpM1KPXhTNcNyela+pjGfB4Potf7ZQOl4K/OuQTP9jv5dxY5tjQRCWRx50EWhMa5Mn5oIADI+jcLJH3iop6Q2a0jnKKNZr6UsOxxo12H1+YNmJMkk6</vt:lpwstr>
  </property>
  <property fmtid="{D5CDD505-2E9C-101B-9397-08002B2CF9AE}" pid="14" name="x1ye=19">
    <vt:lpwstr>8QmU1y+eceQKHfqQNnLt7CAZXYBR/SDofK5ADzpdUSjEX1lcyPnSx54mAAUIpKailzkZaBE/XpC+CO/gEBJqh+rETzfvDwmzF1ehqlczzfzqNiZST1BcLC0Nk5lfCwAjU7IGLDFhkQkYsUzOJXMD2rzo40cjukCylToGgMg/tmxvCf0Gom1/vTNM6clzBpQ7Xo1DAHUk5VhV/PsgGqwIuX9EThnaMevNi4CO1TmTHeM2d7AtnNWwJ98ULpXxktN</vt:lpwstr>
  </property>
  <property fmtid="{D5CDD505-2E9C-101B-9397-08002B2CF9AE}" pid="15" name="x1ye=2">
    <vt:lpwstr>FCs8cU4X4Tzaz1pxDFjGkLMJnfmvM8JRHgCIrU48iZtOeVXdhO7RPmnIWi1deS4SAfr6pqCsvTEV6HLRagnLQYDYUQf9iPPVGv/5WYJO/U98VkxABSIWJUtC67hZ1cVwuJwQYn3meiFpFUfVx3c1I43UreLGnfp9+7Nkx1AhH0UtRbsTPKWOzEoSNUnoGgS1xsEIYfWLzKKj66oUzS44JqdcuIfrahL1KWmEiZTINpDEMre+WcxiHcjBmdNi9kn</vt:lpwstr>
  </property>
  <property fmtid="{D5CDD505-2E9C-101B-9397-08002B2CF9AE}" pid="16" name="x1ye=20">
    <vt:lpwstr>A7Z8zbmxUBud9fqjNFK5BFrB+xza9bw6luUoIbefNrMtreiJsnOnY3Hppf6EBK+BxMBJ/7SiRczTB88D2COKgUyrdHU75MxSq1jMNJT6wP9VZA27Xey9Ufnx/igugjMcUadII5y6t5BneHYFAG00uHtMM9KW0Kk0+HVeELNkFJerpxHeu9C/hVHYxGNiJrEw+P3AeGQQhbQtK1gXXaCy7KjujKjAXbtsi0TR+u80oueoXvjqDyvWnEctvcw5Zaa</vt:lpwstr>
  </property>
  <property fmtid="{D5CDD505-2E9C-101B-9397-08002B2CF9AE}" pid="17" name="x1ye=21">
    <vt:lpwstr>Jd7KWuJyTEQGV+MBvrXxxtuRj1whxYqSG+FYjmlfqbSIPfKmwJ7gNY8OkeG36sFpTIXYJ1fb7RTGutm68R0cGYXlofFKLCii4UBb9ZMwpCKjKVpS9KEllncSl1MV8doIfwzcuw8CrHZnL4+fh9p0/uykNnw40dGKh72AfEkpltsWWixvh32J7IwCBwBVrKdioyJVgKcJJgjBulsTVeUoCoxd8mHKnsvaKwg+bPcXxyqkjQqWdL3I3SbCGfcQn4p</vt:lpwstr>
  </property>
  <property fmtid="{D5CDD505-2E9C-101B-9397-08002B2CF9AE}" pid="18" name="x1ye=22">
    <vt:lpwstr>4Wz9xYcbZpaN8F/lLkshJqmoXhHp3pF01O4X8J/Ja13ZGvXPRZvDVVN7QKfmTxLDOZVtieLP4uf6Rb6eZpxjBEfecb/ICEke7OcOpRO4oDsUMqQ7nij/vorp9r027AohwqXeHftg22N74O2qmok88kSDg9xFWz+KAXE9uDRznCSaC/kaQcWZdkGLqsfm6FgHZqYA8YdlWKa8Pr52tdbOY3jYpDt2HXI9E/9QT16YzWFmLrxcmekpcQBl3U74rPH</vt:lpwstr>
  </property>
  <property fmtid="{D5CDD505-2E9C-101B-9397-08002B2CF9AE}" pid="19" name="x1ye=23">
    <vt:lpwstr>OjSBaIUK7INhTJZ8pN0WotA7xeYWtvpoJ4HOhHfNnc39+fdKXwYml7L2ZJSN8gjr1bWEEuTxVEUM//r2ucberzJpF/2GKZ3Sy8NEpCgNkTx83IeX15Mu44LgqRZLdXNvBWKed9mFjtc+CnCni2a8uMhUQ2TnK6TUeWQ5MOru9MBAAOzVrIelUBTrVueuhCJhCJ9qNJFNAnNBOORKr054UFH7kntqrY0Wfgequ8QkuK0qMiORrBzwU8TO6DJIvJq</vt:lpwstr>
  </property>
  <property fmtid="{D5CDD505-2E9C-101B-9397-08002B2CF9AE}" pid="20" name="x1ye=24">
    <vt:lpwstr>5G2RXAJCfifQPnYyfzLdlMlEAUfSi3TWRHzdL04Xq7+bzsJxbz16jgvAnERg5mSKUWdv+yk1EN8n3OZB5zht48nEl0v50La2Rab8p4pxKHe63LfktZI9/oqyuUCw6cbN3peTB+UnuZ3bxNopZTYcdpFnzBvw2fv5PLeyJgUoDxRGKBzQeFtYbxtcBBBSlynjSpBZl0CA+MnSURTUZ0leN+P0DQ7yiyVdUxj5twb7XHZd8j76KyWsOuschrGg1mP</vt:lpwstr>
  </property>
  <property fmtid="{D5CDD505-2E9C-101B-9397-08002B2CF9AE}" pid="21" name="x1ye=25">
    <vt:lpwstr>tnUlUTkf+2JG/Fukixm/Ndub1FufmESqARJbbsNswA/nV7J9ZjQxcD4XySwnzc47tzFzz/uG5/k37qFJzdGB5meix6DhpqK5YYjOWgHxqBwqg9UXC8IU/89y2hliyuyyX9LiZfGP723rjZ9WjmzfqkbIWT7CV6xNu4QnkdCVjxoroDMu1q1UlSA4DiVvit69B5Lq71rYYuD9vwA9gmWr94ddpVh7novBQVJGkIfk7Lg1B4ghNYxavdJm8tWp9nt</vt:lpwstr>
  </property>
  <property fmtid="{D5CDD505-2E9C-101B-9397-08002B2CF9AE}" pid="22" name="x1ye=26">
    <vt:lpwstr>W8wCZE1XhqB40cq1fjAGwzQKglCSvevUXHBOn2AYNByfwniOY6av5qZfiq9yU4WHsOR4Eq/R5HuFBe3DobPolpqogGnYVCk9i+l1eYx/QzseBz3zpqCMZuQWeg2DjKYwnrxBEJwJVt1H7SMQjVpYRoCkE0WatvummJDLK1O3Rey2D1GsKDCS0Ll2L12yDzKt7HADaC813IMKAv1/hqH8OVRPLrrE3M0KjQLSTowXYXKxJp2bO3Zc2NvmQxEJ+Bh</vt:lpwstr>
  </property>
  <property fmtid="{D5CDD505-2E9C-101B-9397-08002B2CF9AE}" pid="23" name="x1ye=27">
    <vt:lpwstr>+rCnHGtGfK6c81s2h7uEPUwe04jPvhN9S260WI1YD3z/utEqmtirXkUWAxkJhAua0pkWknAFlDtOC73U8xHOwd3f2G8NxrsuBsuP6+HLXOdgOhD7zAkXdb4IFcsPmxYAtGGoUdJbusr4LdOcmEX8zcmyFnGtL1jOrUTY4ZAW8rbxw0Jqryg/prAlY2U9yhnlyjAIY15urN/s/qrn+YtoyjoempM6+DDj/QHOuRwKB/Cd8WhEc60LlxiYc6vBkx0</vt:lpwstr>
  </property>
  <property fmtid="{D5CDD505-2E9C-101B-9397-08002B2CF9AE}" pid="24" name="x1ye=28">
    <vt:lpwstr>wwJbVYGHjj2oS2y+dVbng95Y5Fo9uEPdFGgsPAUPdiM6VEtx93qbhNVoU08IbxHLyZXBl2ZiGdvNTmYJZfvnfLG68Ud9q0HqZKo14YyA4hORIxdaFLL4hQ6fV4Xw4Kw4xc37psBaIAGBu79KOr3GxhyyD9eVj2iSv6JLXKgejCihFCS9KqIyP2lp0Xyr3sqAonXAxfoJK946aHTwJyJHaKnzclP4hcCgPBikpQ0rjXEVd18teYv33ab2VajG7zt</vt:lpwstr>
  </property>
  <property fmtid="{D5CDD505-2E9C-101B-9397-08002B2CF9AE}" pid="25" name="x1ye=29">
    <vt:lpwstr>DCN0gLxzfc3vPVbpdP3It8Czp8gj8ZaIbp5JJP2+bxToP50VSfUt3LJ459qLhxNHNySg1cyUjopLT+TsTZX0mThxkcwXwh6SW+QUJ3voBj88aTMQcmcbqXiUDW5deajB/pNWKXvFVZ9XpRwabDN0mnVbGFyqzhgqoTxcEsRxwIa7qIfW2hEoHpjnfWDFt+dGOb3i9GSNDj/GV8mh0+F1Xa8Q+x8fz0d6OUnrpaJbj+RO1Afv0EYuVnU7e/gZmCs</vt:lpwstr>
  </property>
  <property fmtid="{D5CDD505-2E9C-101B-9397-08002B2CF9AE}" pid="26" name="x1ye=3">
    <vt:lpwstr>nfXXa+Q2QDIKHJ9wMMR55h63vFKiC+ehwIbNgrUDLMAClx4p4XdSjKZMMuj2dvIBeyjG2C2LGs5208l3vIU4qfAWjx5ULc0zlwoYvIgTW7FegBCDwOaulc7WSNxkXfKetPr+M21Lkzr7MQn6+3TFmfbaJ5qns4sgdwetzAMnXU+Y1UI4sKj+7PRME8H/fes7fIsTvAFKTxcVgDUUA4MjcMsMKbgAI3XhLp20cwQCyRPieOBqjqf3DnxOOVjT7Hr</vt:lpwstr>
  </property>
  <property fmtid="{D5CDD505-2E9C-101B-9397-08002B2CF9AE}" pid="27" name="x1ye=30">
    <vt:lpwstr>fzqVG9JRfpdkzr9BEjpiEDwwSGpwwSJUYxnhu5sCt3WR7lYXs8atj8MtQ4yGdltpEhdcXDk/Qlo19AW4GShBW3OV0zvVJyEoXn8s1VzdO6TESczC+aHBRuEyzisT3Io1rJmxxNRISJ9cjqeOYHSM/ObESMezQtuAKbh3BlVggJDYugYvvULWwTMbO/aryQ091TWE27Dl59PvzG2UouHJTUppp1FOgz3byc7Av0NcPF2FXE99uv0EdWeq95LzYXK</vt:lpwstr>
  </property>
  <property fmtid="{D5CDD505-2E9C-101B-9397-08002B2CF9AE}" pid="28" name="x1ye=31">
    <vt:lpwstr>jnmFyGSB9+xV3GtaEkT0M3jeeqaEQB+PJhwkzS8qik//QHdAOya4dhApaOOx5Bv0nbg6JfOrW44ufZMptuKHH6pWWtrPVP6hjYw78yvvHx1QeIKbBFsaaHhASxBdSnIe/KZLMBt+5It1zENDy60vzGCp0BSCMhlotOoGU+HNl+VLggBU5gll/EV53wknd98odydi2yIckhVQgpXpICR72rDw4Xwdg+6WoYiAfaOmvpKZ540e23qOU7AU79EcydQ</vt:lpwstr>
  </property>
  <property fmtid="{D5CDD505-2E9C-101B-9397-08002B2CF9AE}" pid="29" name="x1ye=32">
    <vt:lpwstr>/MJ48yD3+slyHOxUhfKyHNLMBk9whdZZBgFoNknRUJbMsRonSTOweO+0DIvUQh10mAVMliVTLV+PCdxsNm6l9f4IwuOVeu3wQAQeOHtijEEWj1dA3PvpKZ9nBxFY+lyqOWpL8nHV9UFNq7DbNo0pUXdk1oPrZYeS5oGGtIiqvcpvoD6GkmRv7M8FRvlQHzZsbfahJ6zhqnGyMK3nSDTuGfDWtRyxh1JqBlcoX/eQZpDXZL85guqeycWVZOZb4aU</vt:lpwstr>
  </property>
  <property fmtid="{D5CDD505-2E9C-101B-9397-08002B2CF9AE}" pid="30" name="x1ye=33">
    <vt:lpwstr>IPLlssxZWYUMeZXcZ61rOeI7j8AaDirqdKwOfIdsW7tUKEV0Uaf+zhOqzEkmbLRKl3mXIKXIw9WAwemnZ8jkMud7tlsHe5uJknnKa29Ew1Z5Giz5aZjkR8E47Zsl7tqq1pM8hpwPxLHyGD2TIzhD2K2koK/QgYsZMB7Z3ZEkcn4bH3QUe+snj0f0pwTcNMmiQp7KumWhCirP1ZjSpkWxjcAXSNh0lsR8EolVOKg7pg2RzzmCLBO8kKfiOpnu7CZ</vt:lpwstr>
  </property>
  <property fmtid="{D5CDD505-2E9C-101B-9397-08002B2CF9AE}" pid="31" name="x1ye=34">
    <vt:lpwstr>mnY4LdQg0QshcHhdWV3oEJBAR/X0LuQY6CA4tFZF9+HKInHzAqo+HV9jUf6wC8OukAjvBmcRfly/snUoAArZ7bifg2jch4o4jY3juX5Jh7ACk2zArLT/JdHTRpy+Oy9vyvgkyOdJBHYWgduRiDVbofvv3uRTqzM1E7tXMkMWtCl6hSIFLf6ajLW8ZQvwmq0dFEYgKhs1i0VAYPqk70qL6JL5XGpDWJLAyomOIA6xRnGWCjXt/ttQQTuQkmVDJNc</vt:lpwstr>
  </property>
  <property fmtid="{D5CDD505-2E9C-101B-9397-08002B2CF9AE}" pid="32" name="x1ye=35">
    <vt:lpwstr>c7tU9XVBZaVcRl1vWho4RqK5OeRl5/geiDMP8fTdYHt3pry1LWNsSPp/Vk+Hg+EgBy4Llypk4c9VLhE/TVec25j0HQ4Te+jkGItLsV/U4JN1y81JMvgm6fQEx9eAukBOvB+yIc6kbt0Y5znY9M35lLnyJUklPjOYt+IqpdZalsaW2QaxRb/8Ak0co5qIdK2sMYFd7htVCeTkh1XvIB9nJnNEhSdc3y6LZ2P7RHjnDWQnFRpPWONS6quEH7p0xqf</vt:lpwstr>
  </property>
  <property fmtid="{D5CDD505-2E9C-101B-9397-08002B2CF9AE}" pid="33" name="x1ye=36">
    <vt:lpwstr>NEkZAPnyNtCJrdxsSGymyVvQaD1f1EPshKTz1CAbj502d00b1GM6ViX53q9ZavirsxZIfsKvhu7WohcRFq8btK3M955T+3LikAyrUkvULeTmyCmeC3FwjxZjAH6UNHT4ZPCFNXgTPizYAlbtAD/EwoOipR8CL+ZFO6erK2rGx2NApWhX/PCgkK7TyvSIDOMPegRqRA0c60XgEhgq9iOk750HP/KlTZV3EhtgOQ4cuX/M32eYAGKvowvykMbIEj8</vt:lpwstr>
  </property>
  <property fmtid="{D5CDD505-2E9C-101B-9397-08002B2CF9AE}" pid="34" name="x1ye=37">
    <vt:lpwstr>YK3mkoX6QROTiZezAVowxxRxNhggIvUUg04MJkpC4TxicslrwS0JM+e9YWhoOVbpAgt/I8sP8UKJEv+rVbIYmdsVqnawGB13B14vuUGN2gMqz2Ep3kUUHjNdJb4bdCHtavkQNqph+SeKOZKELIXURi0qAF75DnYApLiaPi7e9Ap7P/0ixPy28+iEDo0K4U7wfbOmgqU0/vcpfoivVDqwvmoaOrHvSBGLqfgtYAbMMLdapkCBTqWnbpzpXcYvkVC</vt:lpwstr>
  </property>
  <property fmtid="{D5CDD505-2E9C-101B-9397-08002B2CF9AE}" pid="35" name="x1ye=38">
    <vt:lpwstr>UWVhyqPlIs+sr1wQNaEeDPH8lIE1D0UGtyO8TIKVnOMe+5CrmX2BPqDJZdzCBeUg5plYPCTPbR/M1bHy5cEBWSUGIRUhpeYFXHQfZqqFa/doNsl1q34mU23aDv1NJmn3HTqGWvpFN+QFAyAK7dSLLwdYQvU+VltBghSMMLFfaxZmPERiB5YGn6iq0oDXYrIx8plkU+FsMbasApCyE9ny3n9bH+lr52VSrKvzMAFU2Rrt8LnqWJgk87fJyVMvWNP</vt:lpwstr>
  </property>
  <property fmtid="{D5CDD505-2E9C-101B-9397-08002B2CF9AE}" pid="36" name="x1ye=39">
    <vt:lpwstr>d2PTiH1K/Y3Z6R1jtRbRUc9biduQcxek6vochmr70qi+VmELgOyLUYQ4/LmLs8WpKZkPkNgTGg9yOrTif7i0/dmlXL0WPFaOL4wvqj2qoOHsj8fzlaJLVM9LX4+QNy4Wvd/Jj9bdnnmTX6Up3wF2fGuiUxHAzx61PQQXI2HDsEiCL42NoSlIT2jvKeRR8a/oAuZUwLWrAF2VfOhQkiS0Bqj/cu7R0DfTGE9l90SmWJT1y++PaTJRz5H7Xo6Jry2</vt:lpwstr>
  </property>
  <property fmtid="{D5CDD505-2E9C-101B-9397-08002B2CF9AE}" pid="37" name="x1ye=4">
    <vt:lpwstr>xGYo7xHsIW4ShGg3835pyRtEDQlZA4HOa1RgL9iZ6pSLCkQom2NUZDKV3ATDb5Z8bm7TKGpWaukSk2eysiWrT06b5YrkgqzHNGfTuJb/5CrsB3BXNJZHis74PjFkaz56ujzG3jZF2AWOI7UMNjaeSHb7kcDcjKoumxsesBJwbqFumxphaxp2B3sDCqSKHn2lMMjq3WWQus3w3C9O+U0sV8LRpFfUqk237vbIL1puOJrC5HYs+1K7wTfnA0A/ucD</vt:lpwstr>
  </property>
  <property fmtid="{D5CDD505-2E9C-101B-9397-08002B2CF9AE}" pid="38" name="x1ye=40">
    <vt:lpwstr>AAvsv43FF2VsebCJwkOI2h+1vQyKfSBlMJACQJtixaSvNgbcqa70LsjCDtti+CAZ2D6HgBHyBGFFx9kWzu1l4tzCxnjIJvISqG93+FvYd4Gtl+IujlVysfJeWSTj6IK3tqsA9ZvTIdpzoxZHWHvCLJOoKSAgSEMw/DytADjW/aZYUwcmC34lOKpJ1fBjGWt3wwPA3OA6aF6OWxF6oUFcl5O9dYMZC/5EgYXnC7uZFhbg5ILwI547tcHY5Jw/wF8</vt:lpwstr>
  </property>
  <property fmtid="{D5CDD505-2E9C-101B-9397-08002B2CF9AE}" pid="39" name="x1ye=41">
    <vt:lpwstr>oQKPMx9UvKGmQUdBK4HFd1GSzKBQaogAdIS+6+HRwns4VG1nLedhMVNynaDaTGIjGRhSjJGzejFwX7tOfRzD66D5CojJLe6Qv6bTlnIqKCE4rM2mLOJnRScKz5P0YOALbJFxEJee8x2PlG+LuMwcCpk32KiUBxaTFAe15t6NrcORSa7Vbg1TmR2f1mgwbPLCvFkE3b73EKe+Ju20nshOWHZ9tmz26KyxyY9hz1f+Vdf2Djhl/FbRbB1wzYD3b6V</vt:lpwstr>
  </property>
  <property fmtid="{D5CDD505-2E9C-101B-9397-08002B2CF9AE}" pid="40" name="x1ye=42">
    <vt:lpwstr>O77MWkqFi8S9u7PCv0PCk46eDtJN1nPRHL9N0d3p1gseI0uUDQaZzgu+ng30K/jUgfj4Yy7U5nWdB6Ldbpp+cAXlUhQ6HPH4XGKCJKjaxiQ//3bliVcrWr8VEEniOk7kppCGbcaCubeEdnsx+EJZwhg61MCIfWbF1YjZz2Lp+uNG8aD7E7Qa0EQXp5uAtCDPxR+zkEA8xlAyK4fGWJFsIDv6n+pr0EU9E4ayUKfUP8aeEHvlwb5aNARgB9nIQha</vt:lpwstr>
  </property>
  <property fmtid="{D5CDD505-2E9C-101B-9397-08002B2CF9AE}" pid="41" name="x1ye=43">
    <vt:lpwstr>0gvuTGoiiwh3vzoq83+3GhV+AtsYosqJa3ZwoGsLGEoH/t6hFOFYjNup+NIZHdZMye2bQ5261TL7NToTAkBcHNbi1X9A1wDtAMjjde+ZYd9kt5i1rb9XZMYVzmKwhyjPc/OyN8abD0SqDXohzcCTpjsaEVkNLpByGp6uCRPzu6VBw2KGCrp+gDoBusWBh18f1pebuRFd5ZqDx01LmuaF14wmkdPO0CVvgcLW260YaZZFE9rTjGNE4M8t/S3HaIw</vt:lpwstr>
  </property>
  <property fmtid="{D5CDD505-2E9C-101B-9397-08002B2CF9AE}" pid="42" name="x1ye=44">
    <vt:lpwstr>x7ICFvnZZsNKfUo7sN3VeVB9WQbrACXxL3MKQQN+BBAGrhAupIMmwDQQsAsOD/MAGipsOk8P2zk2JpZQiau7oQtJEqFfKL6wU0xzOrhoUtSkm5umt3/vdtHYmRWjpmL6GLRApbRLXygWXDgIZo8wnKaAIRbxstBi628FduYMpORsGUOuBLv+pa0v8brcJJmOZuep5wJFz+2j0+AtdHdNlWtaSaRIuMqe3PC9S33MJt9t98gejLzCKaoL3lSZJ6Y</vt:lpwstr>
  </property>
  <property fmtid="{D5CDD505-2E9C-101B-9397-08002B2CF9AE}" pid="43" name="x1ye=45">
    <vt:lpwstr>wigC4fk+mSWFjKjigNemwbzATsRfNCdNae3B2XamFQ0ll/KuSquZAyuIfmp+R0o05NaTc8DvrQa0ATUs9SxhFcgKEVEPmCRb1DpR6ttyyCkmhjCVO10FzyiPPG1tjmQULlvH40jiQPEZRsFAMxrTb9Ap0CvchOCeFapItSnRdToDREjyyViSgPM3j5bcfTfZdGlW3B6meqT7xcmcMoLECd8cb54te0ZaOH+5uxgU2P2aFDJI/EPiDfCODcaAvoE</vt:lpwstr>
  </property>
  <property fmtid="{D5CDD505-2E9C-101B-9397-08002B2CF9AE}" pid="44" name="x1ye=46">
    <vt:lpwstr>yhQohAaRMf5GNXVR8Ex1t3wJdH0QVqX7Ru3TZ0P1q3jgz9hQX/HoMKfHHV4Qk6CIguTcGefZNx7eaY03loSrVgkDwKEzU366jdce0tJ2foT/rM/3R+gsF1KeK+CmbQIg25vKha0m7Flv8N56UgfOaLwQIB2HNWmMRTTlZ9BMpE2zE8mfOSDz2tVo5lWUKZlZVxZJmhNobGc7642g10o8gZP2qc3QeNvatEENAvwby9jshv3pHkiC3RhsJfOfKry</vt:lpwstr>
  </property>
  <property fmtid="{D5CDD505-2E9C-101B-9397-08002B2CF9AE}" pid="45" name="x1ye=47">
    <vt:lpwstr>jOJVycpdiHVrCX4/S4z0ockLokTT7f65celEA8RNCfkiQ7ykzDFNxzmp2y63f20aptY/UfPIz8B9GH2yAlRNT7PPB3n1TG6rxImoQNMKFmKv3RQff+D4h9UIAx3tqtPWozidSk9cPoRYejctUGe70SqxlYSBSzX8Cx6Y4yNrmU1/EA1FjrD1sYegS8zHvMEazFvSK5amYzxFiCziRWg1dQRREXLrUTgdrX7Lns+3Ue7Y6n4AyRTs00K+s0J7MJz</vt:lpwstr>
  </property>
  <property fmtid="{D5CDD505-2E9C-101B-9397-08002B2CF9AE}" pid="46" name="x1ye=48">
    <vt:lpwstr>9qko6xaWtXwLiU+8ZwLGpRZQW1Fbmx03YEuZzyofZ/TuIcu9DTyjodkcA/1Czy51JKub4HeRNU/hEof7U+u+j7nkVPTuERaIr+kHzmyYxJTgFRq6LynJn5ZsEuGnzYIyog21ixs8Qay1n+JLNmhmgETrzUdQ57EgFU3qMCRjGCGkQwmJgwLku0Urn8Ob0zMwno6NpQKlRI6Dgb7l7uwjwwk0PbqKt2ZZbWTZY1nIrFiu7fvheTf8NJyCYjGztH3</vt:lpwstr>
  </property>
  <property fmtid="{D5CDD505-2E9C-101B-9397-08002B2CF9AE}" pid="47" name="x1ye=49">
    <vt:lpwstr>ruaVmUyzCpsgF/UDuwPjBZBg2vAp9l/DJ6QCcyFeq02paj+XAf1MInYDfWjQ3Q1wr7egabh2NATO+xFGAFAhv/2pJ8Xi8GD7mIL7bH5Dk5YMNXs8A5FUaqGAgRaroHsntGwfX+rBJiH9r1Jt2GAGy9OzNtNffNSsVMKksyJLUqhlsJ3iIANgQnBKfTb2cUHyQnV1Fiimh0+CGljYSvb4y1UBsyl5+r2zJr78e57OaTy1tgY1qLhVbzQ/Yk58Gnp</vt:lpwstr>
  </property>
  <property fmtid="{D5CDD505-2E9C-101B-9397-08002B2CF9AE}" pid="48" name="x1ye=5">
    <vt:lpwstr>kfeqywb0WUmE9NIzMxoPdOOZzOlzDWc7hBPxhfEQHjKrLtmm24WFQIRnuIHBqKNahYkgS4xC2yi9Xotnp1RfaYLM2zXYVTMnFvN5cQfyMFgMYt1ZJ0VKMZTNhrlYJOsvrWvdErL+bkZx6EOdJ68D9HO8ib2XCzsIF+O23vLNjr588w/hIqfiWCRl9Ym63OVZdOvDX90m0nPlcRqkmgDb2u9kqyByY1Y9d0b1F7tpr3hXP8xUhrpqlO/UQnbAwhu</vt:lpwstr>
  </property>
  <property fmtid="{D5CDD505-2E9C-101B-9397-08002B2CF9AE}" pid="49" name="x1ye=50">
    <vt:lpwstr>Zq5Of+PgU3zQhHH7BxUBTaKEY/g0mnc4Mb0ZUuCtxzRy6vfWx5WPtUditNUv0bedYJpSYJ84Wm0zaDXM7/MXfsj1CYDhusbafV4t3UdzM3T5Ns8C+LGaRA098SAA1DJauGpbI8D3wKVhc2O2SSRJvrez/+pWZjeJO62s4+YqADZ1UWvHU6twvRTlTs56Q+LTCpmWi2IW1nuUydXQWqzQLBABEqhuOdEIvm1iqGROST79GUJvNGnWECTzNvRf7qu</vt:lpwstr>
  </property>
  <property fmtid="{D5CDD505-2E9C-101B-9397-08002B2CF9AE}" pid="50" name="x1ye=51">
    <vt:lpwstr>CeB0hAmJPg0fU8/jAk3Lq1T3L6WmO3qI7soJRRo0E3keXr0iQzDtx8+//1pEhzLBCZovZIqQolZFjeIPRG7pWsO9u7fe36+TDTTZ/CbYUKp1s1oKEMG9In6iQV8jeeynrSU4lsqwZsLzFXDu5N8MT4NJvQxyON5sjjDkk2gl4k7OucCllnf16IyRYXLdryecxrziD4M66kQw+fzzi9/B7YQvW1trRB6mDcrKFYboWGMeci2IEpNVIUCLMQj1KOv</vt:lpwstr>
  </property>
  <property fmtid="{D5CDD505-2E9C-101B-9397-08002B2CF9AE}" pid="51" name="x1ye=52">
    <vt:lpwstr>o1Tpa7N2DSan5hhLn0sZxAAc0H05JzuKefI1ZAlAglfsKISBlBEs6BwuCn3K2Z92GQRoEuuJy+q2ME5C0u9XkEfBQLeaajjXS5cr/FsjiNlzsb5xKUiGajvyo2qYzVOTzfWc4ZAvwtvJ0t2bDxJBvlSShS2bIkFIGSejVy0YxBmXTTSJ/1E9zhF30hTBmaXXx6LS1V+dxtwjGIEjcDEODPsvKZqwkdu9+CoYGvWy/NqnQRzQHGl1Qu5V8n859HB</vt:lpwstr>
  </property>
  <property fmtid="{D5CDD505-2E9C-101B-9397-08002B2CF9AE}" pid="52" name="x1ye=53">
    <vt:lpwstr>d7vIvvNYsWs9jYG1lI1pSSWWY+Ro8EPp2lVT+nMtWDFf4YJnM4VdOve0t7sevHsbnWJwXMQWJ6Cp3GNxu7JMYQgdJe+YuevKMWd1KgD1KzLG+UYwaA2y5DegqVt4SD7FzzWHP+ksQZgqvgTeK5MuG0wR+ME14njnDoKhzjfCB0UC5rDGeVfQka7r7Tc068DtRQqo79UZ43XwgK37dycBEOzqkTnMlH71wM0hrVISLCcKEAQrGC9CRBwAhhwsrg1</vt:lpwstr>
  </property>
  <property fmtid="{D5CDD505-2E9C-101B-9397-08002B2CF9AE}" pid="53" name="x1ye=54">
    <vt:lpwstr>o6mEB5B9BZDPFa5npKfP+E4jzaRuctZ0To3dlZtbaEph6Ik4pbYtB6zBTu8/h2Ek93oetGAZ9GmNzGmG/3YaEoqOdeHr6cnrZL6nCCqIPd8bKCjIYJPNENAnkKvPfUh47YwBYmvbBbzGuAVivLYbgiFWSEwCnM1ds7TYd+rmfNkfEg+TDoeCF52leWnrEeP8n7Cuz4FCn/mPvOv31u8NQMqN8PhKoPmu2ILAoKgQGlh5wbQccj1f3lt2/wMyslB</vt:lpwstr>
  </property>
  <property fmtid="{D5CDD505-2E9C-101B-9397-08002B2CF9AE}" pid="54" name="x1ye=55">
    <vt:lpwstr>HcW3G6hoKHQ7MeLEOM21BV4ytNWEVgpsdP0b4fPpDhsDgMNq74DRiMjA/7pO2R6ZxJhY+K4Ok04tanS8iAT8pPIvToqRALdeoP/SEkvADlZT39m60g1p8UVyhrUx9aglzPGNoCYS+XNR+uXRcYsHk1RTEU8TzVtXXZblfXPbZ7dr7xYC9NdSKHSMQqXemEiTI7DqeeD/BGVdd9Xd4u/OIlbpWafF4nb0sRgsZSKeEX7jkDnTTfuxzjy4qOrnF9J</vt:lpwstr>
  </property>
  <property fmtid="{D5CDD505-2E9C-101B-9397-08002B2CF9AE}" pid="55" name="x1ye=56">
    <vt:lpwstr>qJrrn+WIGhVgbfzVoVILcl5rI9sbcIk69c9R842gKednoW0nqvjh+sLK2L9vYErB5JbJv3PXzUYxzC3OibMwQQ+KeqcMOJ4AflAbbEzNygsYV0LCICUQePptDnLFiKxjw5mHkX7xvI8mrZWNbf5Upf3yn++cixTMzUrJqo1drle6HdF/MoX8doSndQoJ+F8OKSqVU6DD7blztokGKqsnk692L3J1F2ZsCpXXUMV0O/5v6NBqYxL+Sh8A0yeSzp/</vt:lpwstr>
  </property>
  <property fmtid="{D5CDD505-2E9C-101B-9397-08002B2CF9AE}" pid="56" name="x1ye=57">
    <vt:lpwstr>wS5M1TCxnkDWwiDtzBNFvWz9j5BRypdjJD8p6rVj7Og3OQU+OJdoknVHujtRqvn8/f/KxFcNb4CPCW9avuC5OREU6w3Qt4HeRk060Ev7O1r7xdFO8zOnaDiOxN9dNxvKWZ9isKU3g5gAJqBLwSh6oAo2dVFdNHltw6ybZCgYjqwSyL+ObbbxF98s6KknfLCM2gnbMb96d2ns8VgTX4zrcD8mXp9rU01mjw0yBNZtUQqvHLR4NhEdm6t2Gj6dkKR</vt:lpwstr>
  </property>
  <property fmtid="{D5CDD505-2E9C-101B-9397-08002B2CF9AE}" pid="57" name="x1ye=58">
    <vt:lpwstr>64nzu32GJJJA/QUK4M6WzR82saoZOlgA/pWiJOEF9Ssel2/a7voWIikMWKh49aq6YmO0M5w24Z6vim4y3lEJyMc34Ph1TebLsvQghloYgxnXrrLNtCAK+LazcsBpV+H9LvPiKIHK0Wsdrx7Ng4utMb88/UgfHQU/hclYfncLWvQ24Ku/p17pHMpkDevH/eC2uOsa5v07iFJxIER+guXndgoC9W0rmIe+p56qAbQLUXle5RVbiwt0asDC8kRYmUK</vt:lpwstr>
  </property>
  <property fmtid="{D5CDD505-2E9C-101B-9397-08002B2CF9AE}" pid="58" name="x1ye=59">
    <vt:lpwstr>5auNx42K62nXo2SR0oVtR13sG88dFcF1Mcve1PurXFmFkTpJ6aBo+w2n8I/ruTQVlGKXpbpjB70FyKyHioRJI49KeHKehZJx2eSMvdqbJDDvKbeJvepsiVTxJ6RAMcIbzxcCyppgUXwYum70K8dfnpHg8F5r/uZBVbTP5dJfzVVXzYTYA+LQFImk9DWR7VnJbgkmgkcv1tVMkXf25ss3mUMEK1qkFkqhkmAZbWcRvLuc6etBSlvVW89PEF8q3Us</vt:lpwstr>
  </property>
  <property fmtid="{D5CDD505-2E9C-101B-9397-08002B2CF9AE}" pid="59" name="x1ye=6">
    <vt:lpwstr>Lu050SDhASmSPZfcAVygyK2Zn5szEIQvojm5zerYThFyfNwFbf1aXoFj06Z9SZeeooHraybjQH8WNOkX2fV6rnV6iYIgWUNsZkm8/w/sfwXQFnLbQsqxKCZyHaF0MCAhRFmdqbQHtw4/mZfnnewXFRcERfHENs4A6SAwZWYdnrbcg3i7BoYHjMPHigdMmKie/XJm0D1WdguieIb1k4ogyoq4/lP/TbkRJuMzsaJIRPIG/XhMS3vOspV4mxbafP3</vt:lpwstr>
  </property>
  <property fmtid="{D5CDD505-2E9C-101B-9397-08002B2CF9AE}" pid="60" name="x1ye=60">
    <vt:lpwstr>dZsXN2AIEbTe41CqiGXqQrjpNT78ekwwh63mHhLqn4OAN7L8JALcYrpCbP3TQk7tAWW0/3jvMs3CcB8h3kBBbO93BIj+ZzPRWJezsUP/sCaH0El9mI7lo7ArBXwRC6/Pni62FG6sfgL+0LeDo92BmfpdhGqOMcHzGjHhK6sVz/nAAKaBYBDJUR1vdfu8FV9NUA5ybFWG+QSXCnKBlFqtHG4jCHNdmumt8C+uEqWr7x0xafh2YVOc+aDMSY2lsFT</vt:lpwstr>
  </property>
  <property fmtid="{D5CDD505-2E9C-101B-9397-08002B2CF9AE}" pid="61" name="x1ye=61">
    <vt:lpwstr>XGzLUG1ZTn7j2RXl4w90Nlhzh7DKnErt0ODUKCvVNNfQMyVQMev4V7eTSoeVleyLJ9x0QDnUQJ8jcEHwKWPrpyDpMauBtj9AAFfay4GF3mbhSq4ZLF+ocGD/khgzPwaCg87XE60oVTt/fD6r9MIIIjnYbWgOZaNGKZUVZBMjQoSzr+9j3n24bL7lQaKocXz9DIX/RHdPwwAwCIDdFT53qQ/vFdwDPwpYHBfXlEdqu2ZK4ji2y9Zgp76+inAi9TE</vt:lpwstr>
  </property>
  <property fmtid="{D5CDD505-2E9C-101B-9397-08002B2CF9AE}" pid="62" name="x1ye=62">
    <vt:lpwstr>YwW7Uw60DqoPNSHnaVI2rPH5JZ5lRAniqbb7GKPpz4AVLZ15LbLj96OfXPCn0MRI/Vxv37CW2/UMO1QouHvQxlzQH0+wFcLkbhw/f6XO8RmHTIILz6Rz1wCF2h0aIEsACk6ezn8jGcJm4NpGNcuZQcK69gHFk9/amOKbttCKFjRHIvQv38jtMAZRojnKVgqzfqDHq0NFJazAds24hugsyDyMUQTqTS7WHWOEmc6zucr6LXBDZCHG4B2fzuPF/pL</vt:lpwstr>
  </property>
  <property fmtid="{D5CDD505-2E9C-101B-9397-08002B2CF9AE}" pid="63" name="x1ye=63">
    <vt:lpwstr>HbZnWuX6HJO9oo7qEMWub4/Q/7lDFa+E5bxQqCbLqXx8ZamuSTc/TtaorUYbgUbsQz/VmIPSTRUbNAxlwyDT+ESXOBRDFPVV+GI5jCvkCfC8rBM+yLq0bQ+JZKOkIuSYqjxYVO7EWTLundVxJ3e1Wvh3cYA+8AjNE1iZt3lr5yJAS4iXVJ5G4dcmk4MFQU1r1ewCeYYIRlRDUeFo/sVfsk6lpX6mHm8F6HLY+XxwI7Ip6BIHEJ/EgLnfb+1KiUW</vt:lpwstr>
  </property>
  <property fmtid="{D5CDD505-2E9C-101B-9397-08002B2CF9AE}" pid="64" name="x1ye=64">
    <vt:lpwstr>6gFYFF30mGUyD/JTZoHG60ExxD+d4Tav0ncHcXYS4iVYI4qYU7EhF+DKWy7gyulGnTzjlIHyhMnSZ+L05PQ+nwFT2vtqizjJtRYm8y9o3Q0YS2Juj4If+slcj3CZXlxaFHdrNlyYKd1PUF8DvJjbzsNgjJKXx4asK4mhlqlUivz+KjZrbEkBAAgeiAAYPNgAd3cy3N05/b5/iQ6qqofwLV8YwIjTncGWxrkFgu8OelL+3qyLRSqNh5BT6U5/TCb</vt:lpwstr>
  </property>
  <property fmtid="{D5CDD505-2E9C-101B-9397-08002B2CF9AE}" pid="65" name="x1ye=65">
    <vt:lpwstr>pxxcIzdVKr0lgoclJXvdIt4CJId8IMi948e7T1eRWuRYsQNs+fppMdVIGxexBJ5I+Y47tZ9c7miZGU39TOlQ96HuP641EHQQm3eM8Np36EXSILMBdqMABKZMzeaqCBo6tb6WlOeP2OiO4rUML4hYacd/etqFdL+8B4AzsVGn1RyjFk3Rq4T14z+qMVpChador6XAzzGPDOeA30mytmRIrbbLMXk7jfjTIUKBtljBsXOvru0B2NIpQxPBuNt0iL/</vt:lpwstr>
  </property>
  <property fmtid="{D5CDD505-2E9C-101B-9397-08002B2CF9AE}" pid="66" name="x1ye=66">
    <vt:lpwstr>6CExSpyHJvLKSD+CfXp1+P/N4U90AUcp89qGSQn/5rSedWfsiQjboEJ+/vMskCkHwVbscPA5nPw7x9MJci043jVYos0gPfxhGQiukTnVPwiAnK7gy8TMfPXRUIZ8GNhtLfnv8k8tVDjm2rHqX1KtWz6xKOH1BRJfGrJ7ojAcO4GBMCOq090AuRUPIs8GLcfZrw4ZI8zGr9feoh8fvW5AOC9mh51GCrHi1nTmXvEQBPab9P5u5lsHiUkQEBF0yMV</vt:lpwstr>
  </property>
  <property fmtid="{D5CDD505-2E9C-101B-9397-08002B2CF9AE}" pid="67" name="x1ye=67">
    <vt:lpwstr>o41HW/ezo1cWGrkTpDTS63Hp5El4xdfh7dgaIQ1FiRbqZQmeRklYt4fC1mnWGjB0lV7SiIm1Bw6xigQCOnodEFNj0rYm7s2QVdTJegJtvvrykrw+aTkJj28d7SMWKteTVe193kmHRm9FOxxv+LZiz5XdW/3kyBrhLvPItiUngnwWilHrnoYfHPfYofoettLiCLaYFkOK0hbfppXMsRwOXetj76bund01H9WtJ0o6E2fDsEHgNY3aMAtLBUJdtHO</vt:lpwstr>
  </property>
  <property fmtid="{D5CDD505-2E9C-101B-9397-08002B2CF9AE}" pid="68" name="x1ye=68">
    <vt:lpwstr>Qnw53O14PDnahnRrkQcNJp/GBbRhXwyWduHTnEiwsS4XZsRVelcJ2iI0qBHBpXWRb26xp1xJiNkHvpJJqhS05MeOqHFrC0arlREFifL4hZkFUNboqTOyLaLPlm231edSLv1wsRF9olplgHcx5HCVKgoMdoqncJAIIVqyQlu0FgKDvLo65XogBk8SmKEs0q+WjWkOEuogTYCQ3/sQNPQwaSwIJ13Wr7V0xLduJM8eONuSx76iqRypdCz/CmBNjMh</vt:lpwstr>
  </property>
  <property fmtid="{D5CDD505-2E9C-101B-9397-08002B2CF9AE}" pid="69" name="x1ye=69">
    <vt:lpwstr>WA1fYxn1A5SuqUaPo8AKWWRLgP9xOleYkIg7sm/cJ8krllgwWbx3v3/DFjCeVUMb4aPreT6NGLOcoOFDAeuwMFaZsbOzNNXYKnfcruxCuFs8tJu4rPYMAMClmacc0Tp4Psls8Dta3Tr5UUe0bAA7D9jcbUQ/xYcWDAF7OSJuN9IEt5K7KYT3yKASfrYEw+/wN63SL2kTHfXkL29nQeler/JXhTax/4llgzSYpd49Ay2zaMKBn2ByrBOroJK6Oas</vt:lpwstr>
  </property>
  <property fmtid="{D5CDD505-2E9C-101B-9397-08002B2CF9AE}" pid="70" name="x1ye=7">
    <vt:lpwstr>qTaD1ZohGDEYks+fW0ffJXt+rR6nJMrRAv07dh8s8DT6C1rpqYDCmBhmDaXwEfcDNNWB5kzkk4SbzPO0sghuVRvvMCHIFqS2OBu63aNgMugvSbc2lPJyYtw57YfIwPI+VYMfpARTacNEP5bZA0UUt+NYgujI2hxJy1NEDdSYYzSlEIBfZdtXLh3DyLvsaZMbkQI6UpoO/p1ROUvYcjoviIoCvdntK99xzcyuCTixn+D/+WuFt1Ba3P6l8A6DIs/</vt:lpwstr>
  </property>
  <property fmtid="{D5CDD505-2E9C-101B-9397-08002B2CF9AE}" pid="71" name="x1ye=70">
    <vt:lpwstr>fvtS0ot30qKALEtu0nhQnww7w5gZiv4mxoM33WcVInirirCFWt8kIM8J+XBEqRXddYGIcMdRzcTbOGANU9H20c5jwXSoD291vj3zRm2yYlH/mLTwfwzt44PDSgbu7c6f4Nv3VRiYjVIbNeMjSyqRzRb2CHNZHxGdyrcmGV5IbfiLL9dT5ofdLXUSK5KZENkNwJsTtJiawPC7YNIpk6OTGooi0NMBO/GVtCjtvpnQR301rxrT3QEKGRSS56EKgcq</vt:lpwstr>
  </property>
  <property fmtid="{D5CDD505-2E9C-101B-9397-08002B2CF9AE}" pid="72" name="x1ye=71">
    <vt:lpwstr>oCeM7qzb6YO5OI7dpMS+T0wofyHRuaMERQRL0Cwu9YzoSupXwxbgLhvjIUws2ygLkxgaYbq8mvZEOP3N3FtyqIYvt/+VWlvbE+a1xqdANNofsIS/jMMDl8CVTNndN2uwqoaBveEvX2t0ObCHSCs6epfehNH3Ny3/OCVjo5pQGxB08VK27JOepzxCyfEEjmhA3jdyUg5B+4RaSRc4XldykVy3a2QAT0l/8kX+QPoH6PvOXAfPtluII9+euP5Lumk</vt:lpwstr>
  </property>
  <property fmtid="{D5CDD505-2E9C-101B-9397-08002B2CF9AE}" pid="73" name="x1ye=72">
    <vt:lpwstr>+FXiEUjQRIOGHb/yAykkCGf0txMt8zNjEg67VOfgkkFV4IBMsBPF1ZgBQd74GqQFSwuNNT1ThBJQOeduam6WEw7193NY00tBaRyGCz43HOLCNRGYc1qeynSNL0YYySC958c8sWMl6qxNuGfZmhwrBIC3t3AbjP5TgrqQqIv9jTMKdhii1l4usZWVL3g8NaFYs8kuy4tFCl99ejYID6cjmP6kdiZmYtnZFbMooGvnIdiFbyz0OzWpf1B+qAPCzAZ</vt:lpwstr>
  </property>
  <property fmtid="{D5CDD505-2E9C-101B-9397-08002B2CF9AE}" pid="74" name="x1ye=73">
    <vt:lpwstr>K6sxcXfl4QZf+mDmAz9lec5S1kklUwyMm3W/66BrXllT/lsrgBD75tKGMKQZzcfdM/z4Gnik88avaiJQxA5GbQ5/dloD5qm2bx0jAenyhASZglTvxApsADmqhuCdizfXIwyXvIVoOPvtVPEzJg3ZzpzGTme6qHHzgQS9lMgSLZ4ylXCB6TZWJ45jM+dSyN2jqYr5fRC3oYQ0nl1JF5zvTwsgHg1XmiomHKUZclyUCzhhjJ9d8//HKuEkuCrlhq8</vt:lpwstr>
  </property>
  <property fmtid="{D5CDD505-2E9C-101B-9397-08002B2CF9AE}" pid="75" name="x1ye=74">
    <vt:lpwstr>hO+XBRCbxgaZL2EzdyIPGO58SarpjBHgT3xVTL0/uHZ2gy3h+T/62mMC8VzAxxRYumpUf3SpA/FKNyUQDkXdNf9xSOjaVMa9+wEkA6McvYHcpyvayKkWY1SPLs1wpdjPMzObVh1D8oLqUhKwdsoFxxXJRWWNQlD9VjGpzzTumLDjMV76OgGQgKdsUIS6IuU7Jhc0YNVLT0EokysFh2qb0E6S5AboWfKnKDY/JFXX1Pq5zk8dXvygrV2KwvE0KzQ</vt:lpwstr>
  </property>
  <property fmtid="{D5CDD505-2E9C-101B-9397-08002B2CF9AE}" pid="76" name="x1ye=75">
    <vt:lpwstr>V5hwE99HA3Pol8p2e7QfFLlmu1zapOw3Xv2+joiE+N//NbDFm/vN3h62fz+3mN4v4IVo6f2DHJRFJQCG9hZrifE7BMqsY+q/Sri1Ub8JfPvmaeUvBIVKQZVnbJNXZkMjFx0e0+0JL8vPAWBHiI5yKulD2a3qhkmatn6SqKA68nih416TefV6x1K97ZKjtKs7ErqM08/wBd2UNcTjUXSRZ501gAr55vWh3m0cT2RO1tzBrhPRBDlPLF+sFYVv/Gh</vt:lpwstr>
  </property>
  <property fmtid="{D5CDD505-2E9C-101B-9397-08002B2CF9AE}" pid="77" name="x1ye=76">
    <vt:lpwstr>JH+v32Q0pTQLf9tbl0lQ1mmghPTJt7+bKIjzlDwi7ap7kGAKk4ZFrDFK+4j2lZD7mqL7eFpzCHyuxmsc0tfVs9cRo7lxI585cfsu2zwFZfHbKQTfubH6vgn6iZsUbSrF5ie2pubrZIp3tjiJDAuR0hdkkabJzMaLpP3xoWVeKejawKn6zCuc7fqtA8Zy1YeqOtYrXpbL1UaRMEgeJudyYpocMQzIGfG0R5ylk6cj/4C4fKpzT25QHiAxdayd2Gv</vt:lpwstr>
  </property>
  <property fmtid="{D5CDD505-2E9C-101B-9397-08002B2CF9AE}" pid="78" name="x1ye=77">
    <vt:lpwstr>IVtsMIwCgibpi42rUrUDWvneDOy8TBKXUeE46cgF2sPN7Qkq2F1UCnCQxcbhN4r6PTb93lo/zifZe5n4hXbkIuMz15f3Ih9g7EKJ0x9iajmD1htWDryQoddOT572jEmWBMqLt4JedAH7N42bKCu0PFHKF7dsPeyvdQmFJScqT2dNQ9/aRv7fPYlnk4ahwLd9wRzY69Dg+tbLaboyLUKtG9rmxk1scW/zMlw9YdnJ5rf5iFf+gRJeTl24JCAZe6V</vt:lpwstr>
  </property>
  <property fmtid="{D5CDD505-2E9C-101B-9397-08002B2CF9AE}" pid="79" name="x1ye=78">
    <vt:lpwstr>3XQ8AmFad5LH8UL92e9RRuhINSYauUGsZbluWObMxNrjLTpsuQbfJkUGdw5B6HSu3ZC20orkMOLanHcdWJQnOeGHXbdBP8sN/5MBtEVpPNkPsecqaI8NyN3OCctPMMCh1CpasSFl3jD9nmfe1d6z0hjKRasrrs+0ead9OKY6e62hWQqrzijHdA5fe9PvvdDnDbBNnQRU8i7y7dq9NZdLrkuWb0NU/BRml42ER6JugACxFKoDSySgDB+l8arB4VO</vt:lpwstr>
  </property>
  <property fmtid="{D5CDD505-2E9C-101B-9397-08002B2CF9AE}" pid="80" name="x1ye=79">
    <vt:lpwstr>fBknt0u0elbGmpnz0V+8C8lLHh5EYvyK16Jye0fw8pIKJrSmm00h08Jp6XMzTNiyZUpTY4GCt6ywGMDiRIZ5wv69CSp5+QWiNbp+clXOlaZS/strF67I5kBFV3h4OCQQ9umBlD+wsr2XHgGuwWvqOstpoyL7ffEoTKmTwHAs7nv2EBFcWb3iSyJxzEh7/HmMsr4Sd0WEeetFcPBZzBPoHlLCWnZ6On5/HwT5Hr9ODS/YNNZevUlvfrL06JcoNWz</vt:lpwstr>
  </property>
  <property fmtid="{D5CDD505-2E9C-101B-9397-08002B2CF9AE}" pid="81" name="x1ye=8">
    <vt:lpwstr>6L2zZC6TUXxWac1U9SOYvPafbBSnkXMuUN4O84mCW+qtMjICfmJ3UzAASZGi4MEh/0VaN+W/n2aeEdVXlZKvcdklp6+OSc7OS6BkXdBjiCF8IiFkuEQJXG2KWMvTqZrCJknxHLd0NcRN6Z60vBr/TP40KRe/ndO+WWF5izfvLUpqkefUMJUATKgnfPw5SUdGXc2lng6cB1tsfm2HSQAD/VqnonvE9CV8cMOuqHXa+mJ5ehg5Zdp+cEW4Gq7nUUT</vt:lpwstr>
  </property>
  <property fmtid="{D5CDD505-2E9C-101B-9397-08002B2CF9AE}" pid="82" name="x1ye=80">
    <vt:lpwstr>31PFZ1eIu5JGKijhRiSrdvUomqrMChwLsZLexBjqBkBjjwMmpcLxCPY6vitLvCUu9c1foKjPJGqN+PqbA/hw93EtsJkUlB44uBZJljbH8oiiCgJmbiTijl9c1qSEW3lc9xY2vetPrCEuXDFrUDgYOCIhYnOkuyZTHMBrSir65p4RjSvdKRN4wecUrBgggLngC9hpsJfw0stZxij4NAtR0jvEVs4NsoCiREPjK43Zk72iD5Cdw00Q9by1CljFBqw</vt:lpwstr>
  </property>
  <property fmtid="{D5CDD505-2E9C-101B-9397-08002B2CF9AE}" pid="83" name="x1ye=81">
    <vt:lpwstr>vqIZVNk6awp5xmURtdzgzgpfLJGxYT16oJLc1jjf+K1rSQO+bPTZ5dXlnPh30oW6EFoV706Nio5qnxTqs5vRZcLDrt3+zTxbNVcTR1d600pJrcEQc//vmBdT9bZ/GUDNtDhtENSzc8aAsDnwNVOImFrJv5Yii3aWrvg0UvJlw/eSpM6pA6e/CVQutkZZiHukeq5dn2dUCShMP2TclV3ahm1/1z1tREJRVAyZp0RfNU56sDu/kxXsjfn4W0k1CvA</vt:lpwstr>
  </property>
  <property fmtid="{D5CDD505-2E9C-101B-9397-08002B2CF9AE}" pid="84" name="x1ye=82">
    <vt:lpwstr>M2DweAZtUnuaSfxaz3xRIii15ZPU1nJs6B1YNGFHyk60q5mgYyD4MGj7yO1i0B3zam+kCOzobQuxhQO5OzEA5H9Z3AxZ5VmzSYpJk+1MvGhf5BymCUYB8TqkQdPwYR5XVJh4y0u1yajxtLte8Nz2SBK31zchjCTH+N6/AydJihbQJlLmOjMNKSXcMO2fUzEXjsqHI+AiDpDKFIjfVEfwMSY0u56cP9g5NbWAEkDdRiXr1YoEdk1TDVURicoGoxy</vt:lpwstr>
  </property>
  <property fmtid="{D5CDD505-2E9C-101B-9397-08002B2CF9AE}" pid="85" name="x1ye=83">
    <vt:lpwstr>BU6ssFcSDK1dFspdsZ1tBgqjpSNny+NtvV2Yzu1ezqOUwMgzHISit74koRh307GwI/fCtgI5hX8eIcMtqcNXaXBw414xMpOiiKNQ41OJlpYGmpx+qzxu053SQy+0bkBtp8eE0zV5dDg3HEsIVLHL/gGgpxc/At8T7aO4FNf6CeVwQ0wYb3M6dP+CY8c4UErKJzOAMHgxfUd+jD/yp5qOh4uxAyzR7pYigaTH5nxI1P6MUR3a1TXTwXJsHM3/tGL</vt:lpwstr>
  </property>
  <property fmtid="{D5CDD505-2E9C-101B-9397-08002B2CF9AE}" pid="86" name="x1ye=84">
    <vt:lpwstr>4sWLjMb4Z5+xqzSK84EsG0/rKSYABC4EhPNU/qsE7nwiGfcE1KMwFH4p0ivy0cUshWbi2o6v41NmAr5lu2x+tpptd+TXvGWRsWVa5nWVjNIxfGh4K11lTIWzlncyUO4WHooijjXnVnhz5EqxlwvSKpxNhiAdLIQs/u3iENbjbCY5FRyd+aOyAwPEc6xWu/CY37pxkEjKHjosQTQvofmJ23I3TqBNatoq3IRYi1dAyeRxG0xCD2QjcEuf9QmKpei</vt:lpwstr>
  </property>
  <property fmtid="{D5CDD505-2E9C-101B-9397-08002B2CF9AE}" pid="87" name="x1ye=85">
    <vt:lpwstr>70DgJCF7NXKh2cfos4JTa8E/qLURVq2MacLBHWrOBQofTHk/ZCgcOnKp7bYA8DuUFsrReikM2aS8u8zOIN3qRo0ZTfjxi4HQndZKxkF3wUawhb7mbWlr1Y2bHMgHzzYnU+xU5G0fwjwL1DXuXIcClZgOJ5Nh05KYICiniTWNTP1xKLMHAD305JcCB9t5ksymKI0NLZ2YraJT7Ij/+eIlCOnsl2uZi6jSYpfyJUGJ9Y0UvJAtFrSoA142tmzA5Mz</vt:lpwstr>
  </property>
  <property fmtid="{D5CDD505-2E9C-101B-9397-08002B2CF9AE}" pid="88" name="x1ye=86">
    <vt:lpwstr>/86WVaYihFM10+JJd9WzKVHCM4kHbfw8IB3T/wA61Pvm/1LQUMrrg3/rjVNtTWMZK5cwL7QKq33cuFgIW72dpyMHpIObyE40AGbKnyMDNY7jUBwcYeUC0sgMZ8TSfloRT76G66XaQtcc+2zApVKmnak+SDgMQSeb7fEguP4gjHlOZ08Yovig6pY27J2rddFV5GUxeEF2m7VqnM28mZjgWeSYwQwuekU4WZ25vT8pMN2RBo937Q6voU/Af2AGaru</vt:lpwstr>
  </property>
  <property fmtid="{D5CDD505-2E9C-101B-9397-08002B2CF9AE}" pid="89" name="x1ye=87">
    <vt:lpwstr>Wvyc1VlluR7R0/X0wkOMG94nvbd/uiM2LxYeBqB4xCmhJRwU4CL7eZL6oFZL3pxC+Jsi2aAPz8O4XNSpvri1FpUdEDV4c0JeSQLtaVTTP/ffzgWujOMVgAA</vt:lpwstr>
  </property>
  <property fmtid="{D5CDD505-2E9C-101B-9397-08002B2CF9AE}" pid="90" name="x1ye=9">
    <vt:lpwstr>CkwF7Fc7CRsp4I2KyszHOhfRaGVS58RCO8G4F+Ay7xt7ILwfnIjfvlwy5qpfvFf9chL+9SDRPbYROpOxSd3NfsmZpAMkwYCSyNicYbM7QQaLl8SNeqSdJrbDarMU2EvTw9TVWMHKFJlN5oTkCdEtmE+nKHayLZrLSjbMWog+gREmTL8ErievFcWBR49chq1YaLJxbck6ZLHOze2Ot9RhOr8vxEgv58lPAY4PE1TjLVWC5bXGf1aXGXFqdDoYyLn</vt:lpwstr>
  </property>
</Properties>
</file>